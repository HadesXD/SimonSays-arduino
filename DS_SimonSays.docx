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99F7ABA" w14:textId="77777777" w:rsidR="00EB7A9B" w:rsidRDefault="00EB7A9B">
      <w:pPr>
        <w:jc w:val="center"/>
        <w:rPr>
          <w:b/>
        </w:rPr>
      </w:pPr>
    </w:p>
    <w:p w14:paraId="66340D81" w14:textId="77777777" w:rsidR="00EB7A9B" w:rsidRDefault="00EB7A9B">
      <w:pPr>
        <w:jc w:val="center"/>
        <w:rPr>
          <w:rFonts w:ascii="Times New Roman" w:hAnsi="Times New Roman"/>
          <w:b/>
          <w:sz w:val="20"/>
        </w:rPr>
      </w:pPr>
    </w:p>
    <w:p w14:paraId="75F70931" w14:textId="2D57C00A" w:rsidR="00EB7A9B" w:rsidRDefault="00025E0D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4462C38" wp14:editId="12FA7499">
                <wp:simplePos x="0" y="0"/>
                <wp:positionH relativeFrom="column">
                  <wp:posOffset>2766060</wp:posOffset>
                </wp:positionH>
                <wp:positionV relativeFrom="paragraph">
                  <wp:posOffset>17145</wp:posOffset>
                </wp:positionV>
                <wp:extent cx="1308100" cy="904875"/>
                <wp:effectExtent l="0" t="4445" r="15240" b="17780"/>
                <wp:wrapNone/>
                <wp:docPr id="1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0" cy="904875"/>
                        </a:xfrm>
                        <a:custGeom>
                          <a:avLst/>
                          <a:gdLst>
                            <a:gd name="T0" fmla="*/ 7580 w 9988"/>
                            <a:gd name="T1" fmla="*/ 509 h 7025"/>
                            <a:gd name="T2" fmla="*/ 9494 w 9988"/>
                            <a:gd name="T3" fmla="*/ 1992 h 7025"/>
                            <a:gd name="T4" fmla="*/ 9930 w 9988"/>
                            <a:gd name="T5" fmla="*/ 4046 h 7025"/>
                            <a:gd name="T6" fmla="*/ 8688 w 9988"/>
                            <a:gd name="T7" fmla="*/ 5872 h 7025"/>
                            <a:gd name="T8" fmla="*/ 6240 w 9988"/>
                            <a:gd name="T9" fmla="*/ 6914 h 7025"/>
                            <a:gd name="T10" fmla="*/ 3280 w 9988"/>
                            <a:gd name="T11" fmla="*/ 6811 h 7025"/>
                            <a:gd name="T12" fmla="*/ 995 w 9988"/>
                            <a:gd name="T13" fmla="*/ 5612 h 7025"/>
                            <a:gd name="T14" fmla="*/ 6 w 9988"/>
                            <a:gd name="T15" fmla="*/ 3692 h 7025"/>
                            <a:gd name="T16" fmla="*/ 724 w 9988"/>
                            <a:gd name="T17" fmla="*/ 1693 h 7025"/>
                            <a:gd name="T18" fmla="*/ 2833 w 9988"/>
                            <a:gd name="T19" fmla="*/ 347 h 7025"/>
                            <a:gd name="T20" fmla="*/ 2758 w 9988"/>
                            <a:gd name="T21" fmla="*/ 2008 h 7025"/>
                            <a:gd name="T22" fmla="*/ 2287 w 9988"/>
                            <a:gd name="T23" fmla="*/ 1215 h 7025"/>
                            <a:gd name="T24" fmla="*/ 1847 w 9988"/>
                            <a:gd name="T25" fmla="*/ 1656 h 7025"/>
                            <a:gd name="T26" fmla="*/ 1769 w 9988"/>
                            <a:gd name="T27" fmla="*/ 3573 h 7025"/>
                            <a:gd name="T28" fmla="*/ 2398 w 9988"/>
                            <a:gd name="T29" fmla="*/ 3684 h 7025"/>
                            <a:gd name="T30" fmla="*/ 2936 w 9988"/>
                            <a:gd name="T31" fmla="*/ 3829 h 7025"/>
                            <a:gd name="T32" fmla="*/ 3691 w 9988"/>
                            <a:gd name="T33" fmla="*/ 4129 h 7025"/>
                            <a:gd name="T34" fmla="*/ 4357 w 9988"/>
                            <a:gd name="T35" fmla="*/ 4513 h 7025"/>
                            <a:gd name="T36" fmla="*/ 5508 w 9988"/>
                            <a:gd name="T37" fmla="*/ 4601 h 7025"/>
                            <a:gd name="T38" fmla="*/ 6529 w 9988"/>
                            <a:gd name="T39" fmla="*/ 4024 h 7025"/>
                            <a:gd name="T40" fmla="*/ 7743 w 9988"/>
                            <a:gd name="T41" fmla="*/ 3650 h 7025"/>
                            <a:gd name="T42" fmla="*/ 6192 w 9988"/>
                            <a:gd name="T43" fmla="*/ 2564 h 7025"/>
                            <a:gd name="T44" fmla="*/ 8289 w 9988"/>
                            <a:gd name="T45" fmla="*/ 2065 h 7025"/>
                            <a:gd name="T46" fmla="*/ 8044 w 9988"/>
                            <a:gd name="T47" fmla="*/ 1482 h 7025"/>
                            <a:gd name="T48" fmla="*/ 7527 w 9988"/>
                            <a:gd name="T49" fmla="*/ 1132 h 7025"/>
                            <a:gd name="T50" fmla="*/ 733 w 9988"/>
                            <a:gd name="T51" fmla="*/ 4104 h 7025"/>
                            <a:gd name="T52" fmla="*/ 1711 w 9988"/>
                            <a:gd name="T53" fmla="*/ 4155 h 7025"/>
                            <a:gd name="T54" fmla="*/ 3203 w 9988"/>
                            <a:gd name="T55" fmla="*/ 4545 h 7025"/>
                            <a:gd name="T56" fmla="*/ 4372 w 9988"/>
                            <a:gd name="T57" fmla="*/ 5250 h 7025"/>
                            <a:gd name="T58" fmla="*/ 4042 w 9988"/>
                            <a:gd name="T59" fmla="*/ 5499 h 7025"/>
                            <a:gd name="T60" fmla="*/ 2929 w 9988"/>
                            <a:gd name="T61" fmla="*/ 5011 h 7025"/>
                            <a:gd name="T62" fmla="*/ 1648 w 9988"/>
                            <a:gd name="T63" fmla="*/ 4742 h 7025"/>
                            <a:gd name="T64" fmla="*/ 842 w 9988"/>
                            <a:gd name="T65" fmla="*/ 4524 h 7025"/>
                            <a:gd name="T66" fmla="*/ 1514 w 9988"/>
                            <a:gd name="T67" fmla="*/ 5317 h 7025"/>
                            <a:gd name="T68" fmla="*/ 2496 w 9988"/>
                            <a:gd name="T69" fmla="*/ 5491 h 7025"/>
                            <a:gd name="T70" fmla="*/ 3373 w 9988"/>
                            <a:gd name="T71" fmla="*/ 5803 h 7025"/>
                            <a:gd name="T72" fmla="*/ 3851 w 9988"/>
                            <a:gd name="T73" fmla="*/ 6204 h 7025"/>
                            <a:gd name="T74" fmla="*/ 3158 w 9988"/>
                            <a:gd name="T75" fmla="*/ 6174 h 7025"/>
                            <a:gd name="T76" fmla="*/ 2256 w 9988"/>
                            <a:gd name="T77" fmla="*/ 5809 h 7025"/>
                            <a:gd name="T78" fmla="*/ 1514 w 9988"/>
                            <a:gd name="T79" fmla="*/ 5317 h 7025"/>
                            <a:gd name="T80" fmla="*/ 4506 w 9988"/>
                            <a:gd name="T81" fmla="*/ 6132 h 7025"/>
                            <a:gd name="T82" fmla="*/ 4750 w 9988"/>
                            <a:gd name="T83" fmla="*/ 5926 h 7025"/>
                            <a:gd name="T84" fmla="*/ 5080 w 9988"/>
                            <a:gd name="T85" fmla="*/ 5880 h 7025"/>
                            <a:gd name="T86" fmla="*/ 5374 w 9988"/>
                            <a:gd name="T87" fmla="*/ 6013 h 7025"/>
                            <a:gd name="T88" fmla="*/ 5555 w 9988"/>
                            <a:gd name="T89" fmla="*/ 6277 h 7025"/>
                            <a:gd name="T90" fmla="*/ 5069 w 9988"/>
                            <a:gd name="T91" fmla="*/ 6439 h 7025"/>
                            <a:gd name="T92" fmla="*/ 6150 w 9988"/>
                            <a:gd name="T93" fmla="*/ 6270 h 7025"/>
                            <a:gd name="T94" fmla="*/ 6480 w 9988"/>
                            <a:gd name="T95" fmla="*/ 5868 h 7025"/>
                            <a:gd name="T96" fmla="*/ 7338 w 9988"/>
                            <a:gd name="T97" fmla="*/ 5534 h 7025"/>
                            <a:gd name="T98" fmla="*/ 8305 w 9988"/>
                            <a:gd name="T99" fmla="*/ 5335 h 7025"/>
                            <a:gd name="T100" fmla="*/ 7867 w 9988"/>
                            <a:gd name="T101" fmla="*/ 5735 h 7025"/>
                            <a:gd name="T102" fmla="*/ 6990 w 9988"/>
                            <a:gd name="T103" fmla="*/ 6123 h 7025"/>
                            <a:gd name="T104" fmla="*/ 9026 w 9988"/>
                            <a:gd name="T105" fmla="*/ 4711 h 7025"/>
                            <a:gd name="T106" fmla="*/ 8006 w 9988"/>
                            <a:gd name="T107" fmla="*/ 4787 h 7025"/>
                            <a:gd name="T108" fmla="*/ 6762 w 9988"/>
                            <a:gd name="T109" fmla="*/ 5114 h 7025"/>
                            <a:gd name="T110" fmla="*/ 5744 w 9988"/>
                            <a:gd name="T111" fmla="*/ 5568 h 7025"/>
                            <a:gd name="T112" fmla="*/ 5872 w 9988"/>
                            <a:gd name="T113" fmla="*/ 5049 h 7025"/>
                            <a:gd name="T114" fmla="*/ 7132 w 9988"/>
                            <a:gd name="T115" fmla="*/ 4415 h 7025"/>
                            <a:gd name="T116" fmla="*/ 8687 w 9988"/>
                            <a:gd name="T117" fmla="*/ 4115 h 7025"/>
                            <a:gd name="T118" fmla="*/ 9312 w 9988"/>
                            <a:gd name="T119" fmla="*/ 4108 h 7025"/>
                            <a:gd name="T120" fmla="*/ 9185 w 9988"/>
                            <a:gd name="T121" fmla="*/ 4451 h 702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9988" h="7025">
                              <a:moveTo>
                                <a:pt x="4995" y="0"/>
                              </a:moveTo>
                              <a:lnTo>
                                <a:pt x="5250" y="4"/>
                              </a:lnTo>
                              <a:lnTo>
                                <a:pt x="5504" y="18"/>
                              </a:lnTo>
                              <a:lnTo>
                                <a:pt x="5753" y="41"/>
                              </a:lnTo>
                              <a:lnTo>
                                <a:pt x="5999" y="72"/>
                              </a:lnTo>
                              <a:lnTo>
                                <a:pt x="6240" y="110"/>
                              </a:lnTo>
                              <a:lnTo>
                                <a:pt x="6476" y="159"/>
                              </a:lnTo>
                              <a:lnTo>
                                <a:pt x="6709" y="214"/>
                              </a:lnTo>
                              <a:lnTo>
                                <a:pt x="6935" y="277"/>
                              </a:lnTo>
                              <a:lnTo>
                                <a:pt x="7155" y="347"/>
                              </a:lnTo>
                              <a:lnTo>
                                <a:pt x="7371" y="425"/>
                              </a:lnTo>
                              <a:lnTo>
                                <a:pt x="7580" y="509"/>
                              </a:lnTo>
                              <a:lnTo>
                                <a:pt x="7783" y="601"/>
                              </a:lnTo>
                              <a:lnTo>
                                <a:pt x="7979" y="700"/>
                              </a:lnTo>
                              <a:lnTo>
                                <a:pt x="8168" y="804"/>
                              </a:lnTo>
                              <a:lnTo>
                                <a:pt x="8349" y="914"/>
                              </a:lnTo>
                              <a:lnTo>
                                <a:pt x="8522" y="1031"/>
                              </a:lnTo>
                              <a:lnTo>
                                <a:pt x="8688" y="1153"/>
                              </a:lnTo>
                              <a:lnTo>
                                <a:pt x="8845" y="1281"/>
                              </a:lnTo>
                              <a:lnTo>
                                <a:pt x="8993" y="1413"/>
                              </a:lnTo>
                              <a:lnTo>
                                <a:pt x="9133" y="1551"/>
                              </a:lnTo>
                              <a:lnTo>
                                <a:pt x="9264" y="1693"/>
                              </a:lnTo>
                              <a:lnTo>
                                <a:pt x="9384" y="1840"/>
                              </a:lnTo>
                              <a:lnTo>
                                <a:pt x="9494" y="1992"/>
                              </a:lnTo>
                              <a:lnTo>
                                <a:pt x="9595" y="2148"/>
                              </a:lnTo>
                              <a:lnTo>
                                <a:pt x="9684" y="2307"/>
                              </a:lnTo>
                              <a:lnTo>
                                <a:pt x="9763" y="2470"/>
                              </a:lnTo>
                              <a:lnTo>
                                <a:pt x="9830" y="2636"/>
                              </a:lnTo>
                              <a:lnTo>
                                <a:pt x="9886" y="2806"/>
                              </a:lnTo>
                              <a:lnTo>
                                <a:pt x="9930" y="2979"/>
                              </a:lnTo>
                              <a:lnTo>
                                <a:pt x="9962" y="3154"/>
                              </a:lnTo>
                              <a:lnTo>
                                <a:pt x="9982" y="3333"/>
                              </a:lnTo>
                              <a:lnTo>
                                <a:pt x="9988" y="3513"/>
                              </a:lnTo>
                              <a:lnTo>
                                <a:pt x="9982" y="3692"/>
                              </a:lnTo>
                              <a:lnTo>
                                <a:pt x="9962" y="3870"/>
                              </a:lnTo>
                              <a:lnTo>
                                <a:pt x="9930" y="4046"/>
                              </a:lnTo>
                              <a:lnTo>
                                <a:pt x="9886" y="4219"/>
                              </a:lnTo>
                              <a:lnTo>
                                <a:pt x="9830" y="4388"/>
                              </a:lnTo>
                              <a:lnTo>
                                <a:pt x="9763" y="4555"/>
                              </a:lnTo>
                              <a:lnTo>
                                <a:pt x="9684" y="4718"/>
                              </a:lnTo>
                              <a:lnTo>
                                <a:pt x="9595" y="4877"/>
                              </a:lnTo>
                              <a:lnTo>
                                <a:pt x="9494" y="5033"/>
                              </a:lnTo>
                              <a:lnTo>
                                <a:pt x="9384" y="5185"/>
                              </a:lnTo>
                              <a:lnTo>
                                <a:pt x="9264" y="5331"/>
                              </a:lnTo>
                              <a:lnTo>
                                <a:pt x="9133" y="5474"/>
                              </a:lnTo>
                              <a:lnTo>
                                <a:pt x="8993" y="5612"/>
                              </a:lnTo>
                              <a:lnTo>
                                <a:pt x="8845" y="5744"/>
                              </a:lnTo>
                              <a:lnTo>
                                <a:pt x="8688" y="5872"/>
                              </a:lnTo>
                              <a:lnTo>
                                <a:pt x="8522" y="5994"/>
                              </a:lnTo>
                              <a:lnTo>
                                <a:pt x="8349" y="6111"/>
                              </a:lnTo>
                              <a:lnTo>
                                <a:pt x="8168" y="6221"/>
                              </a:lnTo>
                              <a:lnTo>
                                <a:pt x="7979" y="6325"/>
                              </a:lnTo>
                              <a:lnTo>
                                <a:pt x="7783" y="6423"/>
                              </a:lnTo>
                              <a:lnTo>
                                <a:pt x="7580" y="6515"/>
                              </a:lnTo>
                              <a:lnTo>
                                <a:pt x="7371" y="6600"/>
                              </a:lnTo>
                              <a:lnTo>
                                <a:pt x="7155" y="6678"/>
                              </a:lnTo>
                              <a:lnTo>
                                <a:pt x="6935" y="6748"/>
                              </a:lnTo>
                              <a:lnTo>
                                <a:pt x="6709" y="6811"/>
                              </a:lnTo>
                              <a:lnTo>
                                <a:pt x="6476" y="6866"/>
                              </a:lnTo>
                              <a:lnTo>
                                <a:pt x="6240" y="6914"/>
                              </a:lnTo>
                              <a:lnTo>
                                <a:pt x="5999" y="6954"/>
                              </a:lnTo>
                              <a:lnTo>
                                <a:pt x="5753" y="6984"/>
                              </a:lnTo>
                              <a:lnTo>
                                <a:pt x="5504" y="7006"/>
                              </a:lnTo>
                              <a:lnTo>
                                <a:pt x="5250" y="7020"/>
                              </a:lnTo>
                              <a:lnTo>
                                <a:pt x="4995" y="7025"/>
                              </a:lnTo>
                              <a:lnTo>
                                <a:pt x="4738" y="7020"/>
                              </a:lnTo>
                              <a:lnTo>
                                <a:pt x="4485" y="7006"/>
                              </a:lnTo>
                              <a:lnTo>
                                <a:pt x="4235" y="6984"/>
                              </a:lnTo>
                              <a:lnTo>
                                <a:pt x="3989" y="6954"/>
                              </a:lnTo>
                              <a:lnTo>
                                <a:pt x="3749" y="6914"/>
                              </a:lnTo>
                              <a:lnTo>
                                <a:pt x="3512" y="6866"/>
                              </a:lnTo>
                              <a:lnTo>
                                <a:pt x="3280" y="6811"/>
                              </a:lnTo>
                              <a:lnTo>
                                <a:pt x="3054" y="6748"/>
                              </a:lnTo>
                              <a:lnTo>
                                <a:pt x="2833" y="6678"/>
                              </a:lnTo>
                              <a:lnTo>
                                <a:pt x="2617" y="6600"/>
                              </a:lnTo>
                              <a:lnTo>
                                <a:pt x="2408" y="6515"/>
                              </a:lnTo>
                              <a:lnTo>
                                <a:pt x="2205" y="6423"/>
                              </a:lnTo>
                              <a:lnTo>
                                <a:pt x="2009" y="6325"/>
                              </a:lnTo>
                              <a:lnTo>
                                <a:pt x="1820" y="6221"/>
                              </a:lnTo>
                              <a:lnTo>
                                <a:pt x="1639" y="6111"/>
                              </a:lnTo>
                              <a:lnTo>
                                <a:pt x="1466" y="5994"/>
                              </a:lnTo>
                              <a:lnTo>
                                <a:pt x="1300" y="5872"/>
                              </a:lnTo>
                              <a:lnTo>
                                <a:pt x="1143" y="5744"/>
                              </a:lnTo>
                              <a:lnTo>
                                <a:pt x="995" y="5612"/>
                              </a:lnTo>
                              <a:lnTo>
                                <a:pt x="855" y="5474"/>
                              </a:lnTo>
                              <a:lnTo>
                                <a:pt x="724" y="5331"/>
                              </a:lnTo>
                              <a:lnTo>
                                <a:pt x="605" y="5185"/>
                              </a:lnTo>
                              <a:lnTo>
                                <a:pt x="494" y="5033"/>
                              </a:lnTo>
                              <a:lnTo>
                                <a:pt x="393" y="4877"/>
                              </a:lnTo>
                              <a:lnTo>
                                <a:pt x="304" y="4718"/>
                              </a:lnTo>
                              <a:lnTo>
                                <a:pt x="225" y="4555"/>
                              </a:lnTo>
                              <a:lnTo>
                                <a:pt x="158" y="4388"/>
                              </a:lnTo>
                              <a:lnTo>
                                <a:pt x="102" y="4219"/>
                              </a:lnTo>
                              <a:lnTo>
                                <a:pt x="58" y="4046"/>
                              </a:lnTo>
                              <a:lnTo>
                                <a:pt x="26" y="3870"/>
                              </a:lnTo>
                              <a:lnTo>
                                <a:pt x="6" y="3692"/>
                              </a:lnTo>
                              <a:lnTo>
                                <a:pt x="0" y="3513"/>
                              </a:lnTo>
                              <a:lnTo>
                                <a:pt x="6" y="3333"/>
                              </a:lnTo>
                              <a:lnTo>
                                <a:pt x="26" y="3154"/>
                              </a:lnTo>
                              <a:lnTo>
                                <a:pt x="58" y="2979"/>
                              </a:lnTo>
                              <a:lnTo>
                                <a:pt x="102" y="2806"/>
                              </a:lnTo>
                              <a:lnTo>
                                <a:pt x="158" y="2636"/>
                              </a:lnTo>
                              <a:lnTo>
                                <a:pt x="225" y="2470"/>
                              </a:lnTo>
                              <a:lnTo>
                                <a:pt x="304" y="2307"/>
                              </a:lnTo>
                              <a:lnTo>
                                <a:pt x="393" y="2148"/>
                              </a:lnTo>
                              <a:lnTo>
                                <a:pt x="494" y="1992"/>
                              </a:lnTo>
                              <a:lnTo>
                                <a:pt x="605" y="1840"/>
                              </a:lnTo>
                              <a:lnTo>
                                <a:pt x="724" y="1693"/>
                              </a:lnTo>
                              <a:lnTo>
                                <a:pt x="855" y="1551"/>
                              </a:lnTo>
                              <a:lnTo>
                                <a:pt x="995" y="1413"/>
                              </a:lnTo>
                              <a:lnTo>
                                <a:pt x="1143" y="1281"/>
                              </a:lnTo>
                              <a:lnTo>
                                <a:pt x="1300" y="1153"/>
                              </a:lnTo>
                              <a:lnTo>
                                <a:pt x="1466" y="1031"/>
                              </a:lnTo>
                              <a:lnTo>
                                <a:pt x="1639" y="914"/>
                              </a:lnTo>
                              <a:lnTo>
                                <a:pt x="1820" y="804"/>
                              </a:lnTo>
                              <a:lnTo>
                                <a:pt x="2009" y="700"/>
                              </a:lnTo>
                              <a:lnTo>
                                <a:pt x="2205" y="601"/>
                              </a:lnTo>
                              <a:lnTo>
                                <a:pt x="2408" y="509"/>
                              </a:lnTo>
                              <a:lnTo>
                                <a:pt x="2617" y="425"/>
                              </a:lnTo>
                              <a:lnTo>
                                <a:pt x="2833" y="347"/>
                              </a:lnTo>
                              <a:lnTo>
                                <a:pt x="3054" y="277"/>
                              </a:lnTo>
                              <a:lnTo>
                                <a:pt x="3280" y="214"/>
                              </a:lnTo>
                              <a:lnTo>
                                <a:pt x="3512" y="159"/>
                              </a:lnTo>
                              <a:lnTo>
                                <a:pt x="3749" y="110"/>
                              </a:lnTo>
                              <a:lnTo>
                                <a:pt x="3989" y="72"/>
                              </a:lnTo>
                              <a:lnTo>
                                <a:pt x="4235" y="41"/>
                              </a:lnTo>
                              <a:lnTo>
                                <a:pt x="4485" y="18"/>
                              </a:lnTo>
                              <a:lnTo>
                                <a:pt x="4738" y="4"/>
                              </a:lnTo>
                              <a:lnTo>
                                <a:pt x="4995" y="0"/>
                              </a:lnTo>
                              <a:close/>
                              <a:moveTo>
                                <a:pt x="3136" y="3043"/>
                              </a:moveTo>
                              <a:lnTo>
                                <a:pt x="3976" y="2009"/>
                              </a:lnTo>
                              <a:lnTo>
                                <a:pt x="2758" y="2008"/>
                              </a:lnTo>
                              <a:lnTo>
                                <a:pt x="3456" y="1083"/>
                              </a:lnTo>
                              <a:lnTo>
                                <a:pt x="2806" y="1083"/>
                              </a:lnTo>
                              <a:lnTo>
                                <a:pt x="2751" y="1085"/>
                              </a:lnTo>
                              <a:lnTo>
                                <a:pt x="2695" y="1089"/>
                              </a:lnTo>
                              <a:lnTo>
                                <a:pt x="2641" y="1095"/>
                              </a:lnTo>
                              <a:lnTo>
                                <a:pt x="2588" y="1106"/>
                              </a:lnTo>
                              <a:lnTo>
                                <a:pt x="2535" y="1118"/>
                              </a:lnTo>
                              <a:lnTo>
                                <a:pt x="2483" y="1132"/>
                              </a:lnTo>
                              <a:lnTo>
                                <a:pt x="2432" y="1150"/>
                              </a:lnTo>
                              <a:lnTo>
                                <a:pt x="2383" y="1169"/>
                              </a:lnTo>
                              <a:lnTo>
                                <a:pt x="2334" y="1191"/>
                              </a:lnTo>
                              <a:lnTo>
                                <a:pt x="2287" y="1215"/>
                              </a:lnTo>
                              <a:lnTo>
                                <a:pt x="2242" y="1242"/>
                              </a:lnTo>
                              <a:lnTo>
                                <a:pt x="2198" y="1270"/>
                              </a:lnTo>
                              <a:lnTo>
                                <a:pt x="2154" y="1301"/>
                              </a:lnTo>
                              <a:lnTo>
                                <a:pt x="2113" y="1333"/>
                              </a:lnTo>
                              <a:lnTo>
                                <a:pt x="2074" y="1368"/>
                              </a:lnTo>
                              <a:lnTo>
                                <a:pt x="2036" y="1404"/>
                              </a:lnTo>
                              <a:lnTo>
                                <a:pt x="1999" y="1442"/>
                              </a:lnTo>
                              <a:lnTo>
                                <a:pt x="1965" y="1482"/>
                              </a:lnTo>
                              <a:lnTo>
                                <a:pt x="1933" y="1523"/>
                              </a:lnTo>
                              <a:lnTo>
                                <a:pt x="1902" y="1566"/>
                              </a:lnTo>
                              <a:lnTo>
                                <a:pt x="1874" y="1610"/>
                              </a:lnTo>
                              <a:lnTo>
                                <a:pt x="1847" y="1656"/>
                              </a:lnTo>
                              <a:lnTo>
                                <a:pt x="1823" y="1704"/>
                              </a:lnTo>
                              <a:lnTo>
                                <a:pt x="1801" y="1751"/>
                              </a:lnTo>
                              <a:lnTo>
                                <a:pt x="1781" y="1802"/>
                              </a:lnTo>
                              <a:lnTo>
                                <a:pt x="1764" y="1852"/>
                              </a:lnTo>
                              <a:lnTo>
                                <a:pt x="1750" y="1904"/>
                              </a:lnTo>
                              <a:lnTo>
                                <a:pt x="1737" y="1956"/>
                              </a:lnTo>
                              <a:lnTo>
                                <a:pt x="1728" y="2010"/>
                              </a:lnTo>
                              <a:lnTo>
                                <a:pt x="1720" y="2065"/>
                              </a:lnTo>
                              <a:lnTo>
                                <a:pt x="1716" y="2119"/>
                              </a:lnTo>
                              <a:lnTo>
                                <a:pt x="1715" y="2176"/>
                              </a:lnTo>
                              <a:lnTo>
                                <a:pt x="1715" y="3566"/>
                              </a:lnTo>
                              <a:lnTo>
                                <a:pt x="1769" y="3573"/>
                              </a:lnTo>
                              <a:lnTo>
                                <a:pt x="1822" y="3580"/>
                              </a:lnTo>
                              <a:lnTo>
                                <a:pt x="1876" y="3587"/>
                              </a:lnTo>
                              <a:lnTo>
                                <a:pt x="1929" y="3596"/>
                              </a:lnTo>
                              <a:lnTo>
                                <a:pt x="1982" y="3604"/>
                              </a:lnTo>
                              <a:lnTo>
                                <a:pt x="2035" y="3613"/>
                              </a:lnTo>
                              <a:lnTo>
                                <a:pt x="2088" y="3621"/>
                              </a:lnTo>
                              <a:lnTo>
                                <a:pt x="2140" y="3630"/>
                              </a:lnTo>
                              <a:lnTo>
                                <a:pt x="2192" y="3641"/>
                              </a:lnTo>
                              <a:lnTo>
                                <a:pt x="2244" y="3650"/>
                              </a:lnTo>
                              <a:lnTo>
                                <a:pt x="2296" y="3661"/>
                              </a:lnTo>
                              <a:lnTo>
                                <a:pt x="2348" y="3672"/>
                              </a:lnTo>
                              <a:lnTo>
                                <a:pt x="2398" y="3684"/>
                              </a:lnTo>
                              <a:lnTo>
                                <a:pt x="2450" y="3696"/>
                              </a:lnTo>
                              <a:lnTo>
                                <a:pt x="2500" y="3707"/>
                              </a:lnTo>
                              <a:lnTo>
                                <a:pt x="2552" y="3720"/>
                              </a:lnTo>
                              <a:lnTo>
                                <a:pt x="2555" y="3043"/>
                              </a:lnTo>
                              <a:lnTo>
                                <a:pt x="3136" y="3043"/>
                              </a:lnTo>
                              <a:close/>
                              <a:moveTo>
                                <a:pt x="3715" y="1083"/>
                              </a:moveTo>
                              <a:lnTo>
                                <a:pt x="3153" y="1828"/>
                              </a:lnTo>
                              <a:lnTo>
                                <a:pt x="4381" y="1830"/>
                              </a:lnTo>
                              <a:lnTo>
                                <a:pt x="3401" y="3043"/>
                              </a:lnTo>
                              <a:lnTo>
                                <a:pt x="4092" y="3043"/>
                              </a:lnTo>
                              <a:lnTo>
                                <a:pt x="2868" y="3808"/>
                              </a:lnTo>
                              <a:lnTo>
                                <a:pt x="2936" y="3829"/>
                              </a:lnTo>
                              <a:lnTo>
                                <a:pt x="3001" y="3851"/>
                              </a:lnTo>
                              <a:lnTo>
                                <a:pt x="3066" y="3873"/>
                              </a:lnTo>
                              <a:lnTo>
                                <a:pt x="3131" y="3896"/>
                              </a:lnTo>
                              <a:lnTo>
                                <a:pt x="3195" y="3920"/>
                              </a:lnTo>
                              <a:lnTo>
                                <a:pt x="3260" y="3944"/>
                              </a:lnTo>
                              <a:lnTo>
                                <a:pt x="3323" y="3968"/>
                              </a:lnTo>
                              <a:lnTo>
                                <a:pt x="3386" y="3993"/>
                              </a:lnTo>
                              <a:lnTo>
                                <a:pt x="3448" y="4020"/>
                              </a:lnTo>
                              <a:lnTo>
                                <a:pt x="3509" y="4046"/>
                              </a:lnTo>
                              <a:lnTo>
                                <a:pt x="3570" y="4073"/>
                              </a:lnTo>
                              <a:lnTo>
                                <a:pt x="3631" y="4101"/>
                              </a:lnTo>
                              <a:lnTo>
                                <a:pt x="3691" y="4129"/>
                              </a:lnTo>
                              <a:lnTo>
                                <a:pt x="3750" y="4159"/>
                              </a:lnTo>
                              <a:lnTo>
                                <a:pt x="3808" y="4188"/>
                              </a:lnTo>
                              <a:lnTo>
                                <a:pt x="3866" y="4218"/>
                              </a:lnTo>
                              <a:lnTo>
                                <a:pt x="3923" y="4248"/>
                              </a:lnTo>
                              <a:lnTo>
                                <a:pt x="3980" y="4280"/>
                              </a:lnTo>
                              <a:lnTo>
                                <a:pt x="4036" y="4311"/>
                              </a:lnTo>
                              <a:lnTo>
                                <a:pt x="4091" y="4344"/>
                              </a:lnTo>
                              <a:lnTo>
                                <a:pt x="4146" y="4376"/>
                              </a:lnTo>
                              <a:lnTo>
                                <a:pt x="4200" y="4410"/>
                              </a:lnTo>
                              <a:lnTo>
                                <a:pt x="4253" y="4444"/>
                              </a:lnTo>
                              <a:lnTo>
                                <a:pt x="4306" y="4479"/>
                              </a:lnTo>
                              <a:lnTo>
                                <a:pt x="4357" y="4513"/>
                              </a:lnTo>
                              <a:lnTo>
                                <a:pt x="4408" y="4549"/>
                              </a:lnTo>
                              <a:lnTo>
                                <a:pt x="4458" y="4585"/>
                              </a:lnTo>
                              <a:lnTo>
                                <a:pt x="4509" y="4622"/>
                              </a:lnTo>
                              <a:lnTo>
                                <a:pt x="4557" y="4658"/>
                              </a:lnTo>
                              <a:lnTo>
                                <a:pt x="4606" y="4696"/>
                              </a:lnTo>
                              <a:lnTo>
                                <a:pt x="4653" y="4734"/>
                              </a:lnTo>
                              <a:lnTo>
                                <a:pt x="4700" y="4772"/>
                              </a:lnTo>
                              <a:lnTo>
                                <a:pt x="4994" y="5018"/>
                              </a:lnTo>
                              <a:lnTo>
                                <a:pt x="5288" y="4772"/>
                              </a:lnTo>
                              <a:lnTo>
                                <a:pt x="5359" y="4714"/>
                              </a:lnTo>
                              <a:lnTo>
                                <a:pt x="5433" y="4657"/>
                              </a:lnTo>
                              <a:lnTo>
                                <a:pt x="5508" y="4601"/>
                              </a:lnTo>
                              <a:lnTo>
                                <a:pt x="5583" y="4546"/>
                              </a:lnTo>
                              <a:lnTo>
                                <a:pt x="5662" y="4492"/>
                              </a:lnTo>
                              <a:lnTo>
                                <a:pt x="5742" y="4440"/>
                              </a:lnTo>
                              <a:lnTo>
                                <a:pt x="5823" y="4388"/>
                              </a:lnTo>
                              <a:lnTo>
                                <a:pt x="5906" y="4339"/>
                              </a:lnTo>
                              <a:lnTo>
                                <a:pt x="5990" y="4289"/>
                              </a:lnTo>
                              <a:lnTo>
                                <a:pt x="6077" y="4242"/>
                              </a:lnTo>
                              <a:lnTo>
                                <a:pt x="6165" y="4195"/>
                              </a:lnTo>
                              <a:lnTo>
                                <a:pt x="6253" y="4151"/>
                              </a:lnTo>
                              <a:lnTo>
                                <a:pt x="6344" y="4107"/>
                              </a:lnTo>
                              <a:lnTo>
                                <a:pt x="6436" y="4065"/>
                              </a:lnTo>
                              <a:lnTo>
                                <a:pt x="6529" y="4024"/>
                              </a:lnTo>
                              <a:lnTo>
                                <a:pt x="6623" y="3985"/>
                              </a:lnTo>
                              <a:lnTo>
                                <a:pt x="6719" y="3947"/>
                              </a:lnTo>
                              <a:lnTo>
                                <a:pt x="6817" y="3910"/>
                              </a:lnTo>
                              <a:lnTo>
                                <a:pt x="6915" y="3876"/>
                              </a:lnTo>
                              <a:lnTo>
                                <a:pt x="7015" y="3842"/>
                              </a:lnTo>
                              <a:lnTo>
                                <a:pt x="7115" y="3810"/>
                              </a:lnTo>
                              <a:lnTo>
                                <a:pt x="7217" y="3780"/>
                              </a:lnTo>
                              <a:lnTo>
                                <a:pt x="7320" y="3750"/>
                              </a:lnTo>
                              <a:lnTo>
                                <a:pt x="7425" y="3723"/>
                              </a:lnTo>
                              <a:lnTo>
                                <a:pt x="7530" y="3698"/>
                              </a:lnTo>
                              <a:lnTo>
                                <a:pt x="7636" y="3674"/>
                              </a:lnTo>
                              <a:lnTo>
                                <a:pt x="7743" y="3650"/>
                              </a:lnTo>
                              <a:lnTo>
                                <a:pt x="7852" y="3630"/>
                              </a:lnTo>
                              <a:lnTo>
                                <a:pt x="7961" y="3610"/>
                              </a:lnTo>
                              <a:lnTo>
                                <a:pt x="8071" y="3594"/>
                              </a:lnTo>
                              <a:lnTo>
                                <a:pt x="8183" y="3578"/>
                              </a:lnTo>
                              <a:lnTo>
                                <a:pt x="8294" y="3564"/>
                              </a:lnTo>
                              <a:lnTo>
                                <a:pt x="8294" y="2564"/>
                              </a:lnTo>
                              <a:lnTo>
                                <a:pt x="7592" y="2564"/>
                              </a:lnTo>
                              <a:lnTo>
                                <a:pt x="7592" y="3160"/>
                              </a:lnTo>
                              <a:lnTo>
                                <a:pt x="7386" y="3160"/>
                              </a:lnTo>
                              <a:lnTo>
                                <a:pt x="7386" y="2540"/>
                              </a:lnTo>
                              <a:lnTo>
                                <a:pt x="6190" y="3134"/>
                              </a:lnTo>
                              <a:lnTo>
                                <a:pt x="6192" y="2564"/>
                              </a:lnTo>
                              <a:lnTo>
                                <a:pt x="5079" y="2564"/>
                              </a:lnTo>
                              <a:lnTo>
                                <a:pt x="5079" y="2358"/>
                              </a:lnTo>
                              <a:lnTo>
                                <a:pt x="6193" y="2358"/>
                              </a:lnTo>
                              <a:lnTo>
                                <a:pt x="6195" y="1833"/>
                              </a:lnTo>
                              <a:lnTo>
                                <a:pt x="7386" y="2377"/>
                              </a:lnTo>
                              <a:lnTo>
                                <a:pt x="7386" y="1763"/>
                              </a:lnTo>
                              <a:lnTo>
                                <a:pt x="7592" y="1763"/>
                              </a:lnTo>
                              <a:lnTo>
                                <a:pt x="7592" y="2357"/>
                              </a:lnTo>
                              <a:lnTo>
                                <a:pt x="8294" y="2357"/>
                              </a:lnTo>
                              <a:lnTo>
                                <a:pt x="8294" y="2176"/>
                              </a:lnTo>
                              <a:lnTo>
                                <a:pt x="8293" y="2119"/>
                              </a:lnTo>
                              <a:lnTo>
                                <a:pt x="8289" y="2065"/>
                              </a:lnTo>
                              <a:lnTo>
                                <a:pt x="8282" y="2010"/>
                              </a:lnTo>
                              <a:lnTo>
                                <a:pt x="8272" y="1956"/>
                              </a:lnTo>
                              <a:lnTo>
                                <a:pt x="8259" y="1904"/>
                              </a:lnTo>
                              <a:lnTo>
                                <a:pt x="8245" y="1852"/>
                              </a:lnTo>
                              <a:lnTo>
                                <a:pt x="8228" y="1802"/>
                              </a:lnTo>
                              <a:lnTo>
                                <a:pt x="8208" y="1751"/>
                              </a:lnTo>
                              <a:lnTo>
                                <a:pt x="8186" y="1704"/>
                              </a:lnTo>
                              <a:lnTo>
                                <a:pt x="8162" y="1656"/>
                              </a:lnTo>
                              <a:lnTo>
                                <a:pt x="8135" y="1610"/>
                              </a:lnTo>
                              <a:lnTo>
                                <a:pt x="8107" y="1566"/>
                              </a:lnTo>
                              <a:lnTo>
                                <a:pt x="8077" y="1523"/>
                              </a:lnTo>
                              <a:lnTo>
                                <a:pt x="8044" y="1482"/>
                              </a:lnTo>
                              <a:lnTo>
                                <a:pt x="8010" y="1442"/>
                              </a:lnTo>
                              <a:lnTo>
                                <a:pt x="7973" y="1404"/>
                              </a:lnTo>
                              <a:lnTo>
                                <a:pt x="7936" y="1368"/>
                              </a:lnTo>
                              <a:lnTo>
                                <a:pt x="7896" y="1333"/>
                              </a:lnTo>
                              <a:lnTo>
                                <a:pt x="7855" y="1301"/>
                              </a:lnTo>
                              <a:lnTo>
                                <a:pt x="7812" y="1270"/>
                              </a:lnTo>
                              <a:lnTo>
                                <a:pt x="7767" y="1242"/>
                              </a:lnTo>
                              <a:lnTo>
                                <a:pt x="7722" y="1215"/>
                              </a:lnTo>
                              <a:lnTo>
                                <a:pt x="7675" y="1191"/>
                              </a:lnTo>
                              <a:lnTo>
                                <a:pt x="7626" y="1169"/>
                              </a:lnTo>
                              <a:lnTo>
                                <a:pt x="7577" y="1150"/>
                              </a:lnTo>
                              <a:lnTo>
                                <a:pt x="7527" y="1132"/>
                              </a:lnTo>
                              <a:lnTo>
                                <a:pt x="7475" y="1118"/>
                              </a:lnTo>
                              <a:lnTo>
                                <a:pt x="7421" y="1106"/>
                              </a:lnTo>
                              <a:lnTo>
                                <a:pt x="7368" y="1095"/>
                              </a:lnTo>
                              <a:lnTo>
                                <a:pt x="7314" y="1089"/>
                              </a:lnTo>
                              <a:lnTo>
                                <a:pt x="7258" y="1085"/>
                              </a:lnTo>
                              <a:lnTo>
                                <a:pt x="7203" y="1083"/>
                              </a:lnTo>
                              <a:lnTo>
                                <a:pt x="3715" y="1083"/>
                              </a:lnTo>
                              <a:close/>
                              <a:moveTo>
                                <a:pt x="658" y="4097"/>
                              </a:moveTo>
                              <a:lnTo>
                                <a:pt x="680" y="4102"/>
                              </a:lnTo>
                              <a:lnTo>
                                <a:pt x="686" y="4105"/>
                              </a:lnTo>
                              <a:lnTo>
                                <a:pt x="709" y="4105"/>
                              </a:lnTo>
                              <a:lnTo>
                                <a:pt x="733" y="4104"/>
                              </a:lnTo>
                              <a:lnTo>
                                <a:pt x="758" y="4104"/>
                              </a:lnTo>
                              <a:lnTo>
                                <a:pt x="782" y="4103"/>
                              </a:lnTo>
                              <a:lnTo>
                                <a:pt x="806" y="4103"/>
                              </a:lnTo>
                              <a:lnTo>
                                <a:pt x="831" y="4103"/>
                              </a:lnTo>
                              <a:lnTo>
                                <a:pt x="855" y="4103"/>
                              </a:lnTo>
                              <a:lnTo>
                                <a:pt x="879" y="4103"/>
                              </a:lnTo>
                              <a:lnTo>
                                <a:pt x="1021" y="4104"/>
                              </a:lnTo>
                              <a:lnTo>
                                <a:pt x="1161" y="4108"/>
                              </a:lnTo>
                              <a:lnTo>
                                <a:pt x="1301" y="4115"/>
                              </a:lnTo>
                              <a:lnTo>
                                <a:pt x="1438" y="4126"/>
                              </a:lnTo>
                              <a:lnTo>
                                <a:pt x="1575" y="4140"/>
                              </a:lnTo>
                              <a:lnTo>
                                <a:pt x="1711" y="4155"/>
                              </a:lnTo>
                              <a:lnTo>
                                <a:pt x="1844" y="4173"/>
                              </a:lnTo>
                              <a:lnTo>
                                <a:pt x="1977" y="4194"/>
                              </a:lnTo>
                              <a:lnTo>
                                <a:pt x="2107" y="4219"/>
                              </a:lnTo>
                              <a:lnTo>
                                <a:pt x="2236" y="4245"/>
                              </a:lnTo>
                              <a:lnTo>
                                <a:pt x="2364" y="4274"/>
                              </a:lnTo>
                              <a:lnTo>
                                <a:pt x="2490" y="4306"/>
                              </a:lnTo>
                              <a:lnTo>
                                <a:pt x="2614" y="4340"/>
                              </a:lnTo>
                              <a:lnTo>
                                <a:pt x="2736" y="4376"/>
                              </a:lnTo>
                              <a:lnTo>
                                <a:pt x="2856" y="4415"/>
                              </a:lnTo>
                              <a:lnTo>
                                <a:pt x="2974" y="4456"/>
                              </a:lnTo>
                              <a:lnTo>
                                <a:pt x="3089" y="4500"/>
                              </a:lnTo>
                              <a:lnTo>
                                <a:pt x="3203" y="4545"/>
                              </a:lnTo>
                              <a:lnTo>
                                <a:pt x="3314" y="4593"/>
                              </a:lnTo>
                              <a:lnTo>
                                <a:pt x="3424" y="4643"/>
                              </a:lnTo>
                              <a:lnTo>
                                <a:pt x="3530" y="4695"/>
                              </a:lnTo>
                              <a:lnTo>
                                <a:pt x="3635" y="4749"/>
                              </a:lnTo>
                              <a:lnTo>
                                <a:pt x="3736" y="4805"/>
                              </a:lnTo>
                              <a:lnTo>
                                <a:pt x="3836" y="4864"/>
                              </a:lnTo>
                              <a:lnTo>
                                <a:pt x="3932" y="4924"/>
                              </a:lnTo>
                              <a:lnTo>
                                <a:pt x="4026" y="4985"/>
                              </a:lnTo>
                              <a:lnTo>
                                <a:pt x="4117" y="5049"/>
                              </a:lnTo>
                              <a:lnTo>
                                <a:pt x="4205" y="5114"/>
                              </a:lnTo>
                              <a:lnTo>
                                <a:pt x="4290" y="5181"/>
                              </a:lnTo>
                              <a:lnTo>
                                <a:pt x="4372" y="5250"/>
                              </a:lnTo>
                              <a:lnTo>
                                <a:pt x="4451" y="5320"/>
                              </a:lnTo>
                              <a:lnTo>
                                <a:pt x="4528" y="5393"/>
                              </a:lnTo>
                              <a:lnTo>
                                <a:pt x="4484" y="5413"/>
                              </a:lnTo>
                              <a:lnTo>
                                <a:pt x="4440" y="5435"/>
                              </a:lnTo>
                              <a:lnTo>
                                <a:pt x="4399" y="5458"/>
                              </a:lnTo>
                              <a:lnTo>
                                <a:pt x="4358" y="5483"/>
                              </a:lnTo>
                              <a:lnTo>
                                <a:pt x="4320" y="5510"/>
                              </a:lnTo>
                              <a:lnTo>
                                <a:pt x="4281" y="5538"/>
                              </a:lnTo>
                              <a:lnTo>
                                <a:pt x="4244" y="5568"/>
                              </a:lnTo>
                              <a:lnTo>
                                <a:pt x="4208" y="5599"/>
                              </a:lnTo>
                              <a:lnTo>
                                <a:pt x="4126" y="5548"/>
                              </a:lnTo>
                              <a:lnTo>
                                <a:pt x="4042" y="5499"/>
                              </a:lnTo>
                              <a:lnTo>
                                <a:pt x="3957" y="5451"/>
                              </a:lnTo>
                              <a:lnTo>
                                <a:pt x="3871" y="5403"/>
                              </a:lnTo>
                              <a:lnTo>
                                <a:pt x="3782" y="5358"/>
                              </a:lnTo>
                              <a:lnTo>
                                <a:pt x="3693" y="5314"/>
                              </a:lnTo>
                              <a:lnTo>
                                <a:pt x="3602" y="5271"/>
                              </a:lnTo>
                              <a:lnTo>
                                <a:pt x="3510" y="5230"/>
                              </a:lnTo>
                              <a:lnTo>
                                <a:pt x="3416" y="5190"/>
                              </a:lnTo>
                              <a:lnTo>
                                <a:pt x="3322" y="5151"/>
                              </a:lnTo>
                              <a:lnTo>
                                <a:pt x="3225" y="5114"/>
                              </a:lnTo>
                              <a:lnTo>
                                <a:pt x="3128" y="5078"/>
                              </a:lnTo>
                              <a:lnTo>
                                <a:pt x="3029" y="5044"/>
                              </a:lnTo>
                              <a:lnTo>
                                <a:pt x="2929" y="5011"/>
                              </a:lnTo>
                              <a:lnTo>
                                <a:pt x="2828" y="4979"/>
                              </a:lnTo>
                              <a:lnTo>
                                <a:pt x="2725" y="4950"/>
                              </a:lnTo>
                              <a:lnTo>
                                <a:pt x="2622" y="4922"/>
                              </a:lnTo>
                              <a:lnTo>
                                <a:pt x="2518" y="4895"/>
                              </a:lnTo>
                              <a:lnTo>
                                <a:pt x="2412" y="4870"/>
                              </a:lnTo>
                              <a:lnTo>
                                <a:pt x="2306" y="4847"/>
                              </a:lnTo>
                              <a:lnTo>
                                <a:pt x="2199" y="4826"/>
                              </a:lnTo>
                              <a:lnTo>
                                <a:pt x="2090" y="4806"/>
                              </a:lnTo>
                              <a:lnTo>
                                <a:pt x="1981" y="4787"/>
                              </a:lnTo>
                              <a:lnTo>
                                <a:pt x="1871" y="4770"/>
                              </a:lnTo>
                              <a:lnTo>
                                <a:pt x="1759" y="4755"/>
                              </a:lnTo>
                              <a:lnTo>
                                <a:pt x="1648" y="4742"/>
                              </a:lnTo>
                              <a:lnTo>
                                <a:pt x="1534" y="4731"/>
                              </a:lnTo>
                              <a:lnTo>
                                <a:pt x="1421" y="4721"/>
                              </a:lnTo>
                              <a:lnTo>
                                <a:pt x="1307" y="4713"/>
                              </a:lnTo>
                              <a:lnTo>
                                <a:pt x="1191" y="4707"/>
                              </a:lnTo>
                              <a:lnTo>
                                <a:pt x="1076" y="4703"/>
                              </a:lnTo>
                              <a:lnTo>
                                <a:pt x="959" y="4701"/>
                              </a:lnTo>
                              <a:lnTo>
                                <a:pt x="957" y="4709"/>
                              </a:lnTo>
                              <a:lnTo>
                                <a:pt x="933" y="4672"/>
                              </a:lnTo>
                              <a:lnTo>
                                <a:pt x="908" y="4635"/>
                              </a:lnTo>
                              <a:lnTo>
                                <a:pt x="886" y="4598"/>
                              </a:lnTo>
                              <a:lnTo>
                                <a:pt x="863" y="4562"/>
                              </a:lnTo>
                              <a:lnTo>
                                <a:pt x="842" y="4524"/>
                              </a:lnTo>
                              <a:lnTo>
                                <a:pt x="821" y="4486"/>
                              </a:lnTo>
                              <a:lnTo>
                                <a:pt x="801" y="4448"/>
                              </a:lnTo>
                              <a:lnTo>
                                <a:pt x="782" y="4410"/>
                              </a:lnTo>
                              <a:lnTo>
                                <a:pt x="764" y="4371"/>
                              </a:lnTo>
                              <a:lnTo>
                                <a:pt x="747" y="4333"/>
                              </a:lnTo>
                              <a:lnTo>
                                <a:pt x="730" y="4294"/>
                              </a:lnTo>
                              <a:lnTo>
                                <a:pt x="714" y="4255"/>
                              </a:lnTo>
                              <a:lnTo>
                                <a:pt x="698" y="4215"/>
                              </a:lnTo>
                              <a:lnTo>
                                <a:pt x="684" y="4177"/>
                              </a:lnTo>
                              <a:lnTo>
                                <a:pt x="671" y="4137"/>
                              </a:lnTo>
                              <a:lnTo>
                                <a:pt x="658" y="4097"/>
                              </a:lnTo>
                              <a:close/>
                              <a:moveTo>
                                <a:pt x="1514" y="5317"/>
                              </a:moveTo>
                              <a:lnTo>
                                <a:pt x="1599" y="5326"/>
                              </a:lnTo>
                              <a:lnTo>
                                <a:pt x="1683" y="5335"/>
                              </a:lnTo>
                              <a:lnTo>
                                <a:pt x="1768" y="5347"/>
                              </a:lnTo>
                              <a:lnTo>
                                <a:pt x="1852" y="5358"/>
                              </a:lnTo>
                              <a:lnTo>
                                <a:pt x="1934" y="5372"/>
                              </a:lnTo>
                              <a:lnTo>
                                <a:pt x="2016" y="5386"/>
                              </a:lnTo>
                              <a:lnTo>
                                <a:pt x="2098" y="5400"/>
                              </a:lnTo>
                              <a:lnTo>
                                <a:pt x="2179" y="5417"/>
                              </a:lnTo>
                              <a:lnTo>
                                <a:pt x="2259" y="5434"/>
                              </a:lnTo>
                              <a:lnTo>
                                <a:pt x="2338" y="5452"/>
                              </a:lnTo>
                              <a:lnTo>
                                <a:pt x="2417" y="5471"/>
                              </a:lnTo>
                              <a:lnTo>
                                <a:pt x="2496" y="5491"/>
                              </a:lnTo>
                              <a:lnTo>
                                <a:pt x="2573" y="5512"/>
                              </a:lnTo>
                              <a:lnTo>
                                <a:pt x="2650" y="5534"/>
                              </a:lnTo>
                              <a:lnTo>
                                <a:pt x="2726" y="5557"/>
                              </a:lnTo>
                              <a:lnTo>
                                <a:pt x="2801" y="5581"/>
                              </a:lnTo>
                              <a:lnTo>
                                <a:pt x="2876" y="5606"/>
                              </a:lnTo>
                              <a:lnTo>
                                <a:pt x="2949" y="5631"/>
                              </a:lnTo>
                              <a:lnTo>
                                <a:pt x="3022" y="5658"/>
                              </a:lnTo>
                              <a:lnTo>
                                <a:pt x="3095" y="5686"/>
                              </a:lnTo>
                              <a:lnTo>
                                <a:pt x="3165" y="5714"/>
                              </a:lnTo>
                              <a:lnTo>
                                <a:pt x="3235" y="5742"/>
                              </a:lnTo>
                              <a:lnTo>
                                <a:pt x="3305" y="5773"/>
                              </a:lnTo>
                              <a:lnTo>
                                <a:pt x="3373" y="5803"/>
                              </a:lnTo>
                              <a:lnTo>
                                <a:pt x="3442" y="5835"/>
                              </a:lnTo>
                              <a:lnTo>
                                <a:pt x="3508" y="5868"/>
                              </a:lnTo>
                              <a:lnTo>
                                <a:pt x="3574" y="5900"/>
                              </a:lnTo>
                              <a:lnTo>
                                <a:pt x="3638" y="5935"/>
                              </a:lnTo>
                              <a:lnTo>
                                <a:pt x="3702" y="5970"/>
                              </a:lnTo>
                              <a:lnTo>
                                <a:pt x="3764" y="6005"/>
                              </a:lnTo>
                              <a:lnTo>
                                <a:pt x="3826" y="6041"/>
                              </a:lnTo>
                              <a:lnTo>
                                <a:pt x="3887" y="6079"/>
                              </a:lnTo>
                              <a:lnTo>
                                <a:pt x="3877" y="6110"/>
                              </a:lnTo>
                              <a:lnTo>
                                <a:pt x="3867" y="6141"/>
                              </a:lnTo>
                              <a:lnTo>
                                <a:pt x="3859" y="6173"/>
                              </a:lnTo>
                              <a:lnTo>
                                <a:pt x="3851" y="6204"/>
                              </a:lnTo>
                              <a:lnTo>
                                <a:pt x="3844" y="6237"/>
                              </a:lnTo>
                              <a:lnTo>
                                <a:pt x="3838" y="6270"/>
                              </a:lnTo>
                              <a:lnTo>
                                <a:pt x="3833" y="6302"/>
                              </a:lnTo>
                              <a:lnTo>
                                <a:pt x="3828" y="6336"/>
                              </a:lnTo>
                              <a:lnTo>
                                <a:pt x="3742" y="6319"/>
                              </a:lnTo>
                              <a:lnTo>
                                <a:pt x="3656" y="6302"/>
                              </a:lnTo>
                              <a:lnTo>
                                <a:pt x="3571" y="6283"/>
                              </a:lnTo>
                              <a:lnTo>
                                <a:pt x="3487" y="6263"/>
                              </a:lnTo>
                              <a:lnTo>
                                <a:pt x="3403" y="6243"/>
                              </a:lnTo>
                              <a:lnTo>
                                <a:pt x="3321" y="6221"/>
                              </a:lnTo>
                              <a:lnTo>
                                <a:pt x="3239" y="6198"/>
                              </a:lnTo>
                              <a:lnTo>
                                <a:pt x="3158" y="6174"/>
                              </a:lnTo>
                              <a:lnTo>
                                <a:pt x="3077" y="6149"/>
                              </a:lnTo>
                              <a:lnTo>
                                <a:pt x="2998" y="6123"/>
                              </a:lnTo>
                              <a:lnTo>
                                <a:pt x="2919" y="6096"/>
                              </a:lnTo>
                              <a:lnTo>
                                <a:pt x="2841" y="6067"/>
                              </a:lnTo>
                              <a:lnTo>
                                <a:pt x="2765" y="6039"/>
                              </a:lnTo>
                              <a:lnTo>
                                <a:pt x="2690" y="6009"/>
                              </a:lnTo>
                              <a:lnTo>
                                <a:pt x="2615" y="5978"/>
                              </a:lnTo>
                              <a:lnTo>
                                <a:pt x="2541" y="5945"/>
                              </a:lnTo>
                              <a:lnTo>
                                <a:pt x="2468" y="5913"/>
                              </a:lnTo>
                              <a:lnTo>
                                <a:pt x="2396" y="5879"/>
                              </a:lnTo>
                              <a:lnTo>
                                <a:pt x="2326" y="5844"/>
                              </a:lnTo>
                              <a:lnTo>
                                <a:pt x="2256" y="5809"/>
                              </a:lnTo>
                              <a:lnTo>
                                <a:pt x="2188" y="5773"/>
                              </a:lnTo>
                              <a:lnTo>
                                <a:pt x="2121" y="5735"/>
                              </a:lnTo>
                              <a:lnTo>
                                <a:pt x="2055" y="5697"/>
                              </a:lnTo>
                              <a:lnTo>
                                <a:pt x="1990" y="5658"/>
                              </a:lnTo>
                              <a:lnTo>
                                <a:pt x="1926" y="5618"/>
                              </a:lnTo>
                              <a:lnTo>
                                <a:pt x="1863" y="5577"/>
                              </a:lnTo>
                              <a:lnTo>
                                <a:pt x="1802" y="5536"/>
                              </a:lnTo>
                              <a:lnTo>
                                <a:pt x="1742" y="5494"/>
                              </a:lnTo>
                              <a:lnTo>
                                <a:pt x="1683" y="5451"/>
                              </a:lnTo>
                              <a:lnTo>
                                <a:pt x="1626" y="5407"/>
                              </a:lnTo>
                              <a:lnTo>
                                <a:pt x="1570" y="5362"/>
                              </a:lnTo>
                              <a:lnTo>
                                <a:pt x="1514" y="5317"/>
                              </a:lnTo>
                              <a:close/>
                              <a:moveTo>
                                <a:pt x="4405" y="6413"/>
                              </a:moveTo>
                              <a:lnTo>
                                <a:pt x="4408" y="6385"/>
                              </a:lnTo>
                              <a:lnTo>
                                <a:pt x="4412" y="6357"/>
                              </a:lnTo>
                              <a:lnTo>
                                <a:pt x="4418" y="6331"/>
                              </a:lnTo>
                              <a:lnTo>
                                <a:pt x="4425" y="6303"/>
                              </a:lnTo>
                              <a:lnTo>
                                <a:pt x="4433" y="6277"/>
                              </a:lnTo>
                              <a:lnTo>
                                <a:pt x="4443" y="6252"/>
                              </a:lnTo>
                              <a:lnTo>
                                <a:pt x="4453" y="6226"/>
                              </a:lnTo>
                              <a:lnTo>
                                <a:pt x="4465" y="6202"/>
                              </a:lnTo>
                              <a:lnTo>
                                <a:pt x="4477" y="6178"/>
                              </a:lnTo>
                              <a:lnTo>
                                <a:pt x="4491" y="6155"/>
                              </a:lnTo>
                              <a:lnTo>
                                <a:pt x="4506" y="6132"/>
                              </a:lnTo>
                              <a:lnTo>
                                <a:pt x="4521" y="6110"/>
                              </a:lnTo>
                              <a:lnTo>
                                <a:pt x="4538" y="6089"/>
                              </a:lnTo>
                              <a:lnTo>
                                <a:pt x="4555" y="6069"/>
                              </a:lnTo>
                              <a:lnTo>
                                <a:pt x="4574" y="6050"/>
                              </a:lnTo>
                              <a:lnTo>
                                <a:pt x="4593" y="6031"/>
                              </a:lnTo>
                              <a:lnTo>
                                <a:pt x="4613" y="6013"/>
                              </a:lnTo>
                              <a:lnTo>
                                <a:pt x="4634" y="5996"/>
                              </a:lnTo>
                              <a:lnTo>
                                <a:pt x="4656" y="5980"/>
                              </a:lnTo>
                              <a:lnTo>
                                <a:pt x="4678" y="5965"/>
                              </a:lnTo>
                              <a:lnTo>
                                <a:pt x="4702" y="5952"/>
                              </a:lnTo>
                              <a:lnTo>
                                <a:pt x="4725" y="5938"/>
                              </a:lnTo>
                              <a:lnTo>
                                <a:pt x="4750" y="5926"/>
                              </a:lnTo>
                              <a:lnTo>
                                <a:pt x="4775" y="5916"/>
                              </a:lnTo>
                              <a:lnTo>
                                <a:pt x="4801" y="5906"/>
                              </a:lnTo>
                              <a:lnTo>
                                <a:pt x="4827" y="5898"/>
                              </a:lnTo>
                              <a:lnTo>
                                <a:pt x="4854" y="5891"/>
                              </a:lnTo>
                              <a:lnTo>
                                <a:pt x="4881" y="5884"/>
                              </a:lnTo>
                              <a:lnTo>
                                <a:pt x="4908" y="5880"/>
                              </a:lnTo>
                              <a:lnTo>
                                <a:pt x="4937" y="5877"/>
                              </a:lnTo>
                              <a:lnTo>
                                <a:pt x="4965" y="5875"/>
                              </a:lnTo>
                              <a:lnTo>
                                <a:pt x="4994" y="5874"/>
                              </a:lnTo>
                              <a:lnTo>
                                <a:pt x="5023" y="5875"/>
                              </a:lnTo>
                              <a:lnTo>
                                <a:pt x="5051" y="5877"/>
                              </a:lnTo>
                              <a:lnTo>
                                <a:pt x="5080" y="5880"/>
                              </a:lnTo>
                              <a:lnTo>
                                <a:pt x="5107" y="5884"/>
                              </a:lnTo>
                              <a:lnTo>
                                <a:pt x="5134" y="5891"/>
                              </a:lnTo>
                              <a:lnTo>
                                <a:pt x="5161" y="5898"/>
                              </a:lnTo>
                              <a:lnTo>
                                <a:pt x="5187" y="5906"/>
                              </a:lnTo>
                              <a:lnTo>
                                <a:pt x="5213" y="5916"/>
                              </a:lnTo>
                              <a:lnTo>
                                <a:pt x="5237" y="5926"/>
                              </a:lnTo>
                              <a:lnTo>
                                <a:pt x="5263" y="5938"/>
                              </a:lnTo>
                              <a:lnTo>
                                <a:pt x="5286" y="5952"/>
                              </a:lnTo>
                              <a:lnTo>
                                <a:pt x="5309" y="5965"/>
                              </a:lnTo>
                              <a:lnTo>
                                <a:pt x="5332" y="5980"/>
                              </a:lnTo>
                              <a:lnTo>
                                <a:pt x="5353" y="5996"/>
                              </a:lnTo>
                              <a:lnTo>
                                <a:pt x="5374" y="6013"/>
                              </a:lnTo>
                              <a:lnTo>
                                <a:pt x="5395" y="6031"/>
                              </a:lnTo>
                              <a:lnTo>
                                <a:pt x="5414" y="6050"/>
                              </a:lnTo>
                              <a:lnTo>
                                <a:pt x="5433" y="6069"/>
                              </a:lnTo>
                              <a:lnTo>
                                <a:pt x="5450" y="6089"/>
                              </a:lnTo>
                              <a:lnTo>
                                <a:pt x="5467" y="6110"/>
                              </a:lnTo>
                              <a:lnTo>
                                <a:pt x="5482" y="6132"/>
                              </a:lnTo>
                              <a:lnTo>
                                <a:pt x="5497" y="6155"/>
                              </a:lnTo>
                              <a:lnTo>
                                <a:pt x="5511" y="6178"/>
                              </a:lnTo>
                              <a:lnTo>
                                <a:pt x="5523" y="6201"/>
                              </a:lnTo>
                              <a:lnTo>
                                <a:pt x="5535" y="6226"/>
                              </a:lnTo>
                              <a:lnTo>
                                <a:pt x="5546" y="6252"/>
                              </a:lnTo>
                              <a:lnTo>
                                <a:pt x="5555" y="6277"/>
                              </a:lnTo>
                              <a:lnTo>
                                <a:pt x="5563" y="6303"/>
                              </a:lnTo>
                              <a:lnTo>
                                <a:pt x="5570" y="6331"/>
                              </a:lnTo>
                              <a:lnTo>
                                <a:pt x="5576" y="6357"/>
                              </a:lnTo>
                              <a:lnTo>
                                <a:pt x="5580" y="6385"/>
                              </a:lnTo>
                              <a:lnTo>
                                <a:pt x="5583" y="6413"/>
                              </a:lnTo>
                              <a:lnTo>
                                <a:pt x="5511" y="6419"/>
                              </a:lnTo>
                              <a:lnTo>
                                <a:pt x="5437" y="6424"/>
                              </a:lnTo>
                              <a:lnTo>
                                <a:pt x="5365" y="6428"/>
                              </a:lnTo>
                              <a:lnTo>
                                <a:pt x="5291" y="6433"/>
                              </a:lnTo>
                              <a:lnTo>
                                <a:pt x="5217" y="6436"/>
                              </a:lnTo>
                              <a:lnTo>
                                <a:pt x="5143" y="6437"/>
                              </a:lnTo>
                              <a:lnTo>
                                <a:pt x="5069" y="6439"/>
                              </a:lnTo>
                              <a:lnTo>
                                <a:pt x="4995" y="6439"/>
                              </a:lnTo>
                              <a:lnTo>
                                <a:pt x="4919" y="6439"/>
                              </a:lnTo>
                              <a:lnTo>
                                <a:pt x="4845" y="6438"/>
                              </a:lnTo>
                              <a:lnTo>
                                <a:pt x="4771" y="6436"/>
                              </a:lnTo>
                              <a:lnTo>
                                <a:pt x="4697" y="6433"/>
                              </a:lnTo>
                              <a:lnTo>
                                <a:pt x="4623" y="6428"/>
                              </a:lnTo>
                              <a:lnTo>
                                <a:pt x="4550" y="6424"/>
                              </a:lnTo>
                              <a:lnTo>
                                <a:pt x="4477" y="6419"/>
                              </a:lnTo>
                              <a:lnTo>
                                <a:pt x="4405" y="6413"/>
                              </a:lnTo>
                              <a:close/>
                              <a:moveTo>
                                <a:pt x="6160" y="6336"/>
                              </a:moveTo>
                              <a:lnTo>
                                <a:pt x="6155" y="6302"/>
                              </a:lnTo>
                              <a:lnTo>
                                <a:pt x="6150" y="6270"/>
                              </a:lnTo>
                              <a:lnTo>
                                <a:pt x="6144" y="6237"/>
                              </a:lnTo>
                              <a:lnTo>
                                <a:pt x="6138" y="6204"/>
                              </a:lnTo>
                              <a:lnTo>
                                <a:pt x="6129" y="6173"/>
                              </a:lnTo>
                              <a:lnTo>
                                <a:pt x="6121" y="6141"/>
                              </a:lnTo>
                              <a:lnTo>
                                <a:pt x="6111" y="6110"/>
                              </a:lnTo>
                              <a:lnTo>
                                <a:pt x="6101" y="6079"/>
                              </a:lnTo>
                              <a:lnTo>
                                <a:pt x="6162" y="6041"/>
                              </a:lnTo>
                              <a:lnTo>
                                <a:pt x="6223" y="6005"/>
                              </a:lnTo>
                              <a:lnTo>
                                <a:pt x="6286" y="5970"/>
                              </a:lnTo>
                              <a:lnTo>
                                <a:pt x="6350" y="5935"/>
                              </a:lnTo>
                              <a:lnTo>
                                <a:pt x="6414" y="5900"/>
                              </a:lnTo>
                              <a:lnTo>
                                <a:pt x="6480" y="5868"/>
                              </a:lnTo>
                              <a:lnTo>
                                <a:pt x="6547" y="5835"/>
                              </a:lnTo>
                              <a:lnTo>
                                <a:pt x="6615" y="5803"/>
                              </a:lnTo>
                              <a:lnTo>
                                <a:pt x="6683" y="5773"/>
                              </a:lnTo>
                              <a:lnTo>
                                <a:pt x="6753" y="5742"/>
                              </a:lnTo>
                              <a:lnTo>
                                <a:pt x="6823" y="5714"/>
                              </a:lnTo>
                              <a:lnTo>
                                <a:pt x="6894" y="5686"/>
                              </a:lnTo>
                              <a:lnTo>
                                <a:pt x="6966" y="5658"/>
                              </a:lnTo>
                              <a:lnTo>
                                <a:pt x="7039" y="5631"/>
                              </a:lnTo>
                              <a:lnTo>
                                <a:pt x="7112" y="5606"/>
                              </a:lnTo>
                              <a:lnTo>
                                <a:pt x="7187" y="5580"/>
                              </a:lnTo>
                              <a:lnTo>
                                <a:pt x="7262" y="5557"/>
                              </a:lnTo>
                              <a:lnTo>
                                <a:pt x="7338" y="5534"/>
                              </a:lnTo>
                              <a:lnTo>
                                <a:pt x="7415" y="5512"/>
                              </a:lnTo>
                              <a:lnTo>
                                <a:pt x="7493" y="5491"/>
                              </a:lnTo>
                              <a:lnTo>
                                <a:pt x="7571" y="5471"/>
                              </a:lnTo>
                              <a:lnTo>
                                <a:pt x="7650" y="5452"/>
                              </a:lnTo>
                              <a:lnTo>
                                <a:pt x="7730" y="5434"/>
                              </a:lnTo>
                              <a:lnTo>
                                <a:pt x="7809" y="5417"/>
                              </a:lnTo>
                              <a:lnTo>
                                <a:pt x="7890" y="5400"/>
                              </a:lnTo>
                              <a:lnTo>
                                <a:pt x="7972" y="5386"/>
                              </a:lnTo>
                              <a:lnTo>
                                <a:pt x="8054" y="5372"/>
                              </a:lnTo>
                              <a:lnTo>
                                <a:pt x="8138" y="5358"/>
                              </a:lnTo>
                              <a:lnTo>
                                <a:pt x="8221" y="5347"/>
                              </a:lnTo>
                              <a:lnTo>
                                <a:pt x="8305" y="5335"/>
                              </a:lnTo>
                              <a:lnTo>
                                <a:pt x="8389" y="5326"/>
                              </a:lnTo>
                              <a:lnTo>
                                <a:pt x="8474" y="5317"/>
                              </a:lnTo>
                              <a:lnTo>
                                <a:pt x="8419" y="5362"/>
                              </a:lnTo>
                              <a:lnTo>
                                <a:pt x="8363" y="5407"/>
                              </a:lnTo>
                              <a:lnTo>
                                <a:pt x="8305" y="5451"/>
                              </a:lnTo>
                              <a:lnTo>
                                <a:pt x="8246" y="5494"/>
                              </a:lnTo>
                              <a:lnTo>
                                <a:pt x="8186" y="5536"/>
                              </a:lnTo>
                              <a:lnTo>
                                <a:pt x="8125" y="5577"/>
                              </a:lnTo>
                              <a:lnTo>
                                <a:pt x="8062" y="5618"/>
                              </a:lnTo>
                              <a:lnTo>
                                <a:pt x="7999" y="5658"/>
                              </a:lnTo>
                              <a:lnTo>
                                <a:pt x="7934" y="5697"/>
                              </a:lnTo>
                              <a:lnTo>
                                <a:pt x="7867" y="5735"/>
                              </a:lnTo>
                              <a:lnTo>
                                <a:pt x="7800" y="5773"/>
                              </a:lnTo>
                              <a:lnTo>
                                <a:pt x="7732" y="5809"/>
                              </a:lnTo>
                              <a:lnTo>
                                <a:pt x="7662" y="5844"/>
                              </a:lnTo>
                              <a:lnTo>
                                <a:pt x="7592" y="5879"/>
                              </a:lnTo>
                              <a:lnTo>
                                <a:pt x="7520" y="5913"/>
                              </a:lnTo>
                              <a:lnTo>
                                <a:pt x="7448" y="5945"/>
                              </a:lnTo>
                              <a:lnTo>
                                <a:pt x="7373" y="5978"/>
                              </a:lnTo>
                              <a:lnTo>
                                <a:pt x="7298" y="6009"/>
                              </a:lnTo>
                              <a:lnTo>
                                <a:pt x="7223" y="6039"/>
                              </a:lnTo>
                              <a:lnTo>
                                <a:pt x="7147" y="6067"/>
                              </a:lnTo>
                              <a:lnTo>
                                <a:pt x="7069" y="6096"/>
                              </a:lnTo>
                              <a:lnTo>
                                <a:pt x="6990" y="6123"/>
                              </a:lnTo>
                              <a:lnTo>
                                <a:pt x="6911" y="6149"/>
                              </a:lnTo>
                              <a:lnTo>
                                <a:pt x="6830" y="6174"/>
                              </a:lnTo>
                              <a:lnTo>
                                <a:pt x="6750" y="6198"/>
                              </a:lnTo>
                              <a:lnTo>
                                <a:pt x="6668" y="6221"/>
                              </a:lnTo>
                              <a:lnTo>
                                <a:pt x="6585" y="6243"/>
                              </a:lnTo>
                              <a:lnTo>
                                <a:pt x="6501" y="6263"/>
                              </a:lnTo>
                              <a:lnTo>
                                <a:pt x="6417" y="6283"/>
                              </a:lnTo>
                              <a:lnTo>
                                <a:pt x="6332" y="6302"/>
                              </a:lnTo>
                              <a:lnTo>
                                <a:pt x="6246" y="6319"/>
                              </a:lnTo>
                              <a:lnTo>
                                <a:pt x="6160" y="6336"/>
                              </a:lnTo>
                              <a:close/>
                              <a:moveTo>
                                <a:pt x="9026" y="4717"/>
                              </a:moveTo>
                              <a:lnTo>
                                <a:pt x="9026" y="4711"/>
                              </a:lnTo>
                              <a:lnTo>
                                <a:pt x="9027" y="4706"/>
                              </a:lnTo>
                              <a:lnTo>
                                <a:pt x="9027" y="4704"/>
                              </a:lnTo>
                              <a:lnTo>
                                <a:pt x="9028" y="4701"/>
                              </a:lnTo>
                              <a:lnTo>
                                <a:pt x="8911" y="4704"/>
                              </a:lnTo>
                              <a:lnTo>
                                <a:pt x="8796" y="4707"/>
                              </a:lnTo>
                              <a:lnTo>
                                <a:pt x="8680" y="4713"/>
                              </a:lnTo>
                              <a:lnTo>
                                <a:pt x="8567" y="4722"/>
                              </a:lnTo>
                              <a:lnTo>
                                <a:pt x="8453" y="4731"/>
                              </a:lnTo>
                              <a:lnTo>
                                <a:pt x="8339" y="4743"/>
                              </a:lnTo>
                              <a:lnTo>
                                <a:pt x="8228" y="4755"/>
                              </a:lnTo>
                              <a:lnTo>
                                <a:pt x="8116" y="4770"/>
                              </a:lnTo>
                              <a:lnTo>
                                <a:pt x="8006" y="4787"/>
                              </a:lnTo>
                              <a:lnTo>
                                <a:pt x="7897" y="4806"/>
                              </a:lnTo>
                              <a:lnTo>
                                <a:pt x="7788" y="4826"/>
                              </a:lnTo>
                              <a:lnTo>
                                <a:pt x="7681" y="4847"/>
                              </a:lnTo>
                              <a:lnTo>
                                <a:pt x="7575" y="4871"/>
                              </a:lnTo>
                              <a:lnTo>
                                <a:pt x="7470" y="4895"/>
                              </a:lnTo>
                              <a:lnTo>
                                <a:pt x="7365" y="4923"/>
                              </a:lnTo>
                              <a:lnTo>
                                <a:pt x="7262" y="4950"/>
                              </a:lnTo>
                              <a:lnTo>
                                <a:pt x="7160" y="4980"/>
                              </a:lnTo>
                              <a:lnTo>
                                <a:pt x="7059" y="5011"/>
                              </a:lnTo>
                              <a:lnTo>
                                <a:pt x="6959" y="5044"/>
                              </a:lnTo>
                              <a:lnTo>
                                <a:pt x="6860" y="5078"/>
                              </a:lnTo>
                              <a:lnTo>
                                <a:pt x="6762" y="5114"/>
                              </a:lnTo>
                              <a:lnTo>
                                <a:pt x="6666" y="5151"/>
                              </a:lnTo>
                              <a:lnTo>
                                <a:pt x="6571" y="5190"/>
                              </a:lnTo>
                              <a:lnTo>
                                <a:pt x="6477" y="5230"/>
                              </a:lnTo>
                              <a:lnTo>
                                <a:pt x="6386" y="5272"/>
                              </a:lnTo>
                              <a:lnTo>
                                <a:pt x="6294" y="5314"/>
                              </a:lnTo>
                              <a:lnTo>
                                <a:pt x="6205" y="5358"/>
                              </a:lnTo>
                              <a:lnTo>
                                <a:pt x="6118" y="5403"/>
                              </a:lnTo>
                              <a:lnTo>
                                <a:pt x="6030" y="5451"/>
                              </a:lnTo>
                              <a:lnTo>
                                <a:pt x="5945" y="5499"/>
                              </a:lnTo>
                              <a:lnTo>
                                <a:pt x="5862" y="5548"/>
                              </a:lnTo>
                              <a:lnTo>
                                <a:pt x="5780" y="5599"/>
                              </a:lnTo>
                              <a:lnTo>
                                <a:pt x="5744" y="5568"/>
                              </a:lnTo>
                              <a:lnTo>
                                <a:pt x="5707" y="5538"/>
                              </a:lnTo>
                              <a:lnTo>
                                <a:pt x="5669" y="5510"/>
                              </a:lnTo>
                              <a:lnTo>
                                <a:pt x="5630" y="5483"/>
                              </a:lnTo>
                              <a:lnTo>
                                <a:pt x="5589" y="5458"/>
                              </a:lnTo>
                              <a:lnTo>
                                <a:pt x="5547" y="5435"/>
                              </a:lnTo>
                              <a:lnTo>
                                <a:pt x="5505" y="5413"/>
                              </a:lnTo>
                              <a:lnTo>
                                <a:pt x="5460" y="5393"/>
                              </a:lnTo>
                              <a:lnTo>
                                <a:pt x="5536" y="5321"/>
                              </a:lnTo>
                              <a:lnTo>
                                <a:pt x="5616" y="5250"/>
                              </a:lnTo>
                              <a:lnTo>
                                <a:pt x="5698" y="5181"/>
                              </a:lnTo>
                              <a:lnTo>
                                <a:pt x="5783" y="5114"/>
                              </a:lnTo>
                              <a:lnTo>
                                <a:pt x="5872" y="5049"/>
                              </a:lnTo>
                              <a:lnTo>
                                <a:pt x="5962" y="4985"/>
                              </a:lnTo>
                              <a:lnTo>
                                <a:pt x="6056" y="4924"/>
                              </a:lnTo>
                              <a:lnTo>
                                <a:pt x="6152" y="4864"/>
                              </a:lnTo>
                              <a:lnTo>
                                <a:pt x="6251" y="4806"/>
                              </a:lnTo>
                              <a:lnTo>
                                <a:pt x="6353" y="4749"/>
                              </a:lnTo>
                              <a:lnTo>
                                <a:pt x="6457" y="4695"/>
                              </a:lnTo>
                              <a:lnTo>
                                <a:pt x="6564" y="4643"/>
                              </a:lnTo>
                              <a:lnTo>
                                <a:pt x="6673" y="4593"/>
                              </a:lnTo>
                              <a:lnTo>
                                <a:pt x="6784" y="4545"/>
                              </a:lnTo>
                              <a:lnTo>
                                <a:pt x="6899" y="4500"/>
                              </a:lnTo>
                              <a:lnTo>
                                <a:pt x="7015" y="4456"/>
                              </a:lnTo>
                              <a:lnTo>
                                <a:pt x="7132" y="4415"/>
                              </a:lnTo>
                              <a:lnTo>
                                <a:pt x="7252" y="4376"/>
                              </a:lnTo>
                              <a:lnTo>
                                <a:pt x="7374" y="4340"/>
                              </a:lnTo>
                              <a:lnTo>
                                <a:pt x="7498" y="4306"/>
                              </a:lnTo>
                              <a:lnTo>
                                <a:pt x="7623" y="4274"/>
                              </a:lnTo>
                              <a:lnTo>
                                <a:pt x="7752" y="4245"/>
                              </a:lnTo>
                              <a:lnTo>
                                <a:pt x="7880" y="4219"/>
                              </a:lnTo>
                              <a:lnTo>
                                <a:pt x="8011" y="4194"/>
                              </a:lnTo>
                              <a:lnTo>
                                <a:pt x="8144" y="4173"/>
                              </a:lnTo>
                              <a:lnTo>
                                <a:pt x="8277" y="4155"/>
                              </a:lnTo>
                              <a:lnTo>
                                <a:pt x="8413" y="4140"/>
                              </a:lnTo>
                              <a:lnTo>
                                <a:pt x="8550" y="4126"/>
                              </a:lnTo>
                              <a:lnTo>
                                <a:pt x="8687" y="4115"/>
                              </a:lnTo>
                              <a:lnTo>
                                <a:pt x="8827" y="4108"/>
                              </a:lnTo>
                              <a:lnTo>
                                <a:pt x="8967" y="4104"/>
                              </a:lnTo>
                              <a:lnTo>
                                <a:pt x="9109" y="4103"/>
                              </a:lnTo>
                              <a:lnTo>
                                <a:pt x="9134" y="4103"/>
                              </a:lnTo>
                              <a:lnTo>
                                <a:pt x="9160" y="4103"/>
                              </a:lnTo>
                              <a:lnTo>
                                <a:pt x="9186" y="4103"/>
                              </a:lnTo>
                              <a:lnTo>
                                <a:pt x="9211" y="4104"/>
                              </a:lnTo>
                              <a:lnTo>
                                <a:pt x="9236" y="4104"/>
                              </a:lnTo>
                              <a:lnTo>
                                <a:pt x="9262" y="4105"/>
                              </a:lnTo>
                              <a:lnTo>
                                <a:pt x="9287" y="4105"/>
                              </a:lnTo>
                              <a:lnTo>
                                <a:pt x="9313" y="4106"/>
                              </a:lnTo>
                              <a:lnTo>
                                <a:pt x="9312" y="4108"/>
                              </a:lnTo>
                              <a:lnTo>
                                <a:pt x="9311" y="4110"/>
                              </a:lnTo>
                              <a:lnTo>
                                <a:pt x="9320" y="4103"/>
                              </a:lnTo>
                              <a:lnTo>
                                <a:pt x="9332" y="4092"/>
                              </a:lnTo>
                              <a:lnTo>
                                <a:pt x="9318" y="4133"/>
                              </a:lnTo>
                              <a:lnTo>
                                <a:pt x="9305" y="4173"/>
                              </a:lnTo>
                              <a:lnTo>
                                <a:pt x="9290" y="4214"/>
                              </a:lnTo>
                              <a:lnTo>
                                <a:pt x="9275" y="4254"/>
                              </a:lnTo>
                              <a:lnTo>
                                <a:pt x="9258" y="4294"/>
                              </a:lnTo>
                              <a:lnTo>
                                <a:pt x="9242" y="4333"/>
                              </a:lnTo>
                              <a:lnTo>
                                <a:pt x="9224" y="4373"/>
                              </a:lnTo>
                              <a:lnTo>
                                <a:pt x="9205" y="4412"/>
                              </a:lnTo>
                              <a:lnTo>
                                <a:pt x="9185" y="4451"/>
                              </a:lnTo>
                              <a:lnTo>
                                <a:pt x="9165" y="4490"/>
                              </a:lnTo>
                              <a:lnTo>
                                <a:pt x="9143" y="4529"/>
                              </a:lnTo>
                              <a:lnTo>
                                <a:pt x="9122" y="4567"/>
                              </a:lnTo>
                              <a:lnTo>
                                <a:pt x="9099" y="4605"/>
                              </a:lnTo>
                              <a:lnTo>
                                <a:pt x="9075" y="4643"/>
                              </a:lnTo>
                              <a:lnTo>
                                <a:pt x="9050" y="4681"/>
                              </a:lnTo>
                              <a:lnTo>
                                <a:pt x="9026" y="47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84A1A" id="Freeform 2" o:spid="_x0000_s1026" style="position:absolute;margin-left:217.8pt;margin-top:1.35pt;width:103pt;height:7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9988,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" path="m4995,r255,4l5504,18r249,23l5999,72r241,38l6476,159r233,55l6935,277r220,70l7371,425r209,84l7783,601r196,99l8168,804r181,110l8522,1031r166,122l8845,1281r148,132l9133,1551r131,142l9384,1840r110,152l9595,2148r89,159l9763,2470r67,166l9886,2806r44,173l9962,3154r20,179l9988,3513r-6,179l9962,3870r-32,176l9886,4219r-56,169l9763,4555r-79,163l9595,4877r-101,156l9384,5185r-120,146l9133,5474r-140,138l8845,5744r-157,128l8522,5994r-173,117l8168,6221r-189,104l7783,6423r-203,92l7371,6600r-216,78l6935,6748r-226,63l6476,6866r-236,48l5999,6954r-246,30l5504,7006r-254,14l4995,7025r-257,-5l4485,7006r-250,-22l3989,6954r-240,-40l3512,6866r-232,-55l3054,6748r-221,-70l2617,6600r-209,-85l2205,6423r-196,-98l1820,6221,1639,6111,1466,5994,1300,5872,1143,5744,995,5612,855,5474,724,5331,605,5185,494,5033,393,4877,304,4718,225,4555,158,4388,102,4219,58,4046,26,3870,6,3692,,3513,6,3333,26,3154,58,2979r44,-173l158,2636r67,-166l304,2307r89,-159l494,1992,605,1840,724,1693,855,1551,995,1413r148,-132l1300,1153r166,-122l1639,914,1820,804,2009,700r196,-99l2408,509r209,-84l2833,347r221,-70l3280,214r232,-55l3749,110,3989,72,4235,41,4485,18,4738,4,4995,xm3136,3043l3976,2009r-1218,-1l3456,1083r-650,l2751,1085r-56,4l2641,1095r-53,11l2535,1118r-52,14l2432,1150r-49,19l2334,1191r-47,24l2242,1242r-44,28l2154,1301r-41,32l2074,1368r-38,36l1999,1442r-34,40l1933,1523r-31,43l1874,1610r-27,46l1823,1704r-22,47l1781,1802r-17,50l1750,1904r-13,52l1728,2010r-8,55l1716,2119r-1,57l1715,3566r54,7l1822,3580r54,7l1929,3596r53,8l2035,3613r53,8l2140,3630r52,11l2244,3650r52,11l2348,3672r50,12l2450,3696r50,11l2552,3720r3,-677l3136,3043xm3715,1083r-562,745l4381,1830,3401,3043r691,l2868,3808r68,21l3001,3851r65,22l3131,3896r64,24l3260,3944r63,24l3386,3993r62,27l3509,4046r61,27l3631,4101r60,28l3750,4159r58,29l3866,4218r57,30l3980,4280r56,31l4091,4344r55,32l4200,4410r53,34l4306,4479r51,34l4408,4549r50,36l4509,4622r48,36l4606,4696r47,38l4700,4772r294,246l5288,4772r71,-58l5433,4657r75,-56l5583,4546r79,-54l5742,4440r81,-52l5906,4339r84,-50l6077,4242r88,-47l6253,4151r91,-44l6436,4065r93,-41l6623,3985r96,-38l6817,3910r98,-34l7015,3842r100,-32l7217,3780r103,-30l7425,3723r105,-25l7636,3674r107,-24l7852,3630r109,-20l8071,3594r112,-16l8294,3564r,-1000l7592,2564r,596l7386,3160r,-620l6190,3134r2,-570l5079,2564r,-206l6193,2358r2,-525l7386,2377r,-614l7592,1763r,594l8294,2357r,-181l8293,2119r-4,-54l8282,2010r-10,-54l8259,1904r-14,-52l8228,1802r-20,-51l8186,1704r-24,-48l8135,1610r-28,-44l8077,1523r-33,-41l8010,1442r-37,-38l7936,1368r-40,-35l7855,1301r-43,-31l7767,1242r-45,-27l7675,1191r-49,-22l7577,1150r-50,-18l7475,1118r-54,-12l7368,1095r-54,-6l7258,1085r-55,-2l3715,1083xm658,4097r22,5l686,4105r23,l733,4104r25,l782,4103r24,l831,4103r24,l879,4103r142,1l1161,4108r140,7l1438,4126r137,14l1711,4155r133,18l1977,4194r130,25l2236,4245r128,29l2490,4306r124,34l2736,4376r120,39l2974,4456r115,44l3203,4545r111,48l3424,4643r106,52l3635,4749r101,56l3836,4864r96,60l4026,4985r91,64l4205,5114r85,67l4372,5250r79,70l4528,5393r-44,20l4440,5435r-41,23l4358,5483r-38,27l4281,5538r-37,30l4208,5599r-82,-51l4042,5499r-85,-48l3871,5403r-89,-45l3693,5314r-91,-43l3510,5230r-94,-40l3322,5151r-97,-37l3128,5078r-99,-34l2929,5011r-101,-32l2725,4950r-103,-28l2518,4895r-106,-25l2306,4847r-107,-21l2090,4806r-109,-19l1871,4770r-112,-15l1648,4742r-114,-11l1421,4721r-114,-8l1191,4707r-115,-4l959,4701r-2,8l933,4672r-25,-37l886,4598r-23,-36l842,4524r-21,-38l801,4448r-19,-38l764,4371r-17,-38l730,4294r-16,-39l698,4215r-14,-38l671,4137r-13,-40xm1514,5317r85,9l1683,5335r85,12l1852,5358r82,14l2016,5386r82,14l2179,5417r80,17l2338,5452r79,19l2496,5491r77,21l2650,5534r76,23l2801,5581r75,25l2949,5631r73,27l3095,5686r70,28l3235,5742r70,31l3373,5803r69,32l3508,5868r66,32l3638,5935r64,35l3764,6005r62,36l3887,6079r-10,31l3867,6141r-8,32l3851,6204r-7,33l3838,6270r-5,32l3828,6336r-86,-17l3656,6302r-85,-19l3487,6263r-84,-20l3321,6221r-82,-23l3158,6174r-81,-25l2998,6123r-79,-27l2841,6067r-76,-28l2690,6009r-75,-31l2541,5945r-73,-32l2396,5879r-70,-35l2256,5809r-68,-36l2121,5735r-66,-38l1990,5658r-64,-40l1863,5577r-61,-41l1742,5494r-59,-43l1626,5407r-56,-45l1514,5317xm4405,6413r3,-28l4412,6357r6,-26l4425,6303r8,-26l4443,6252r10,-26l4465,6202r12,-24l4491,6155r15,-23l4521,6110r17,-21l4555,6069r19,-19l4593,6031r20,-18l4634,5996r22,-16l4678,5965r24,-13l4725,5938r25,-12l4775,5916r26,-10l4827,5898r27,-7l4881,5884r27,-4l4937,5877r28,-2l4994,5874r29,1l5051,5877r29,3l5107,5884r27,7l5161,5898r26,8l5213,5916r24,10l5263,5938r23,14l5309,5965r23,15l5353,5996r21,17l5395,6031r19,19l5433,6069r17,20l5467,6110r15,22l5497,6155r14,23l5523,6201r12,25l5546,6252r9,25l5563,6303r7,28l5576,6357r4,28l5583,6413r-72,6l5437,6424r-72,4l5291,6433r-74,3l5143,6437r-74,2l4995,6439r-76,l4845,6438r-74,-2l4697,6433r-74,-5l4550,6424r-73,-5l4405,6413xm6160,6336r-5,-34l6150,6270r-6,-33l6138,6204r-9,-31l6121,6141r-10,-31l6101,6079r61,-38l6223,6005r63,-35l6350,5935r64,-35l6480,5868r67,-33l6615,5803r68,-30l6753,5742r70,-28l6894,5686r72,-28l7039,5631r73,-25l7187,5580r75,-23l7338,5534r77,-22l7493,5491r78,-20l7650,5452r80,-18l7809,5417r81,-17l7972,5386r82,-14l8138,5358r83,-11l8305,5335r84,-9l8474,5317r-55,45l8363,5407r-58,44l8246,5494r-60,42l8125,5577r-63,41l7999,5658r-65,39l7867,5735r-67,38l7732,5809r-70,35l7592,5879r-72,34l7448,5945r-75,33l7298,6009r-75,30l7147,6067r-78,29l6990,6123r-79,26l6830,6174r-80,24l6668,6221r-83,22l6501,6263r-84,20l6332,6302r-86,17l6160,6336xm9026,4717r,-6l9027,4706r,-2l9028,4701r-117,3l8796,4707r-116,6l8567,4722r-114,9l8339,4743r-111,12l8116,4770r-110,17l7897,4806r-109,20l7681,4847r-106,24l7470,4895r-105,28l7262,4950r-102,30l7059,5011r-100,33l6860,5078r-98,36l6666,5151r-95,39l6477,5230r-91,42l6294,5314r-89,44l6118,5403r-88,48l5945,5499r-83,49l5780,5599r-36,-31l5707,5538r-38,-28l5630,5483r-41,-25l5547,5435r-42,-22l5460,5393r76,-72l5616,5250r82,-69l5783,5114r89,-65l5962,4985r94,-61l6152,4864r99,-58l6353,4749r104,-54l6564,4643r109,-50l6784,4545r115,-45l7015,4456r117,-41l7252,4376r122,-36l7498,4306r125,-32l7752,4245r128,-26l8011,4194r133,-21l8277,4155r136,-15l8550,4126r137,-11l8827,4108r140,-4l9109,4103r25,l9160,4103r26,l9211,4104r25,l9262,4105r25,l9313,4106r-1,2l9311,4110r9,-7l9332,4092r-14,41l9305,4173r-15,41l9275,4254r-17,40l9242,4333r-18,40l9205,4412r-20,39l9165,4490r-22,39l9122,4567r-23,38l9075,4643r-25,38l9026,4717xe" fillcolor="black" stroked="f">
                <v:shadow color="black" opacity="49150f" offset=".74833mm,.74833mm"/>
                <v:path o:connecttype="custom" o:connectlocs="992731,65563;1243402,256585;1300504,521156;1137843,756360;817235,890577;429572,877310;130312,722870;786,475559;94820,218072;371030,44696;361207,258646;299522,156502;241896,213306;231681,460230;314059,474528;384520,493205;483400,531848;570624,581310;721367,592645;855085,518323;1014079,470149;810949,330263;1085587,265988;1053500,190893;985790,145810;95999,528627;224085,535197;419488,585432;572588,676241;529369,708314;383603,645456;215834,610807;110274,582727;198284,684871;326894,707284;441752,747472;504355,799124;413594,795260;295462,748245;198284,684871;590138,789850;622094,763315;665313,757390;703818,774521;727523,808527;663873,829394;805448,807625;848667,755844;961037,712823;1087682,687190;1030319,738713;915460,788690;1182110,606814;1048523,616603;885600,658723;752275,717202;769039,650351;934058,568687;1137712,530044;1219566,529143;1202933,573324" o:connectangles="0,0,0,0,0,0,0,0,0,0,0,0,0,0,0,0,0,0,0,0,0,0,0,0,0,0,0,0,0,0,0,0,0,0,0,0,0,0,0,0,0,0,0,0,0,0,0,0,0,0,0,0,0,0,0,0,0,0,0,0,0"/>
              </v:shape>
            </w:pict>
          </mc:Fallback>
        </mc:AlternateContent>
      </w:r>
    </w:p>
    <w:p w14:paraId="21289C42" w14:textId="77777777" w:rsidR="00EB7A9B" w:rsidRDefault="00EB7A9B">
      <w:pPr>
        <w:jc w:val="center"/>
        <w:rPr>
          <w:rFonts w:ascii="Times New Roman" w:hAnsi="Times New Roman"/>
          <w:b/>
          <w:sz w:val="32"/>
          <w:szCs w:val="32"/>
        </w:rPr>
      </w:pPr>
    </w:p>
    <w:p w14:paraId="2DFF4268" w14:textId="77777777" w:rsidR="00EB7A9B" w:rsidRDefault="00EB7A9B">
      <w:pPr>
        <w:jc w:val="center"/>
        <w:rPr>
          <w:rFonts w:ascii="Times New Roman" w:hAnsi="Times New Roman"/>
          <w:b/>
          <w:sz w:val="32"/>
          <w:szCs w:val="32"/>
        </w:rPr>
      </w:pPr>
    </w:p>
    <w:p w14:paraId="34A34CA0" w14:textId="77777777" w:rsidR="00EB7A9B" w:rsidRDefault="00EB7A9B">
      <w:pPr>
        <w:jc w:val="center"/>
        <w:rPr>
          <w:rFonts w:ascii="Times New Roman" w:hAnsi="Times New Roman"/>
          <w:b/>
          <w:sz w:val="32"/>
          <w:szCs w:val="32"/>
        </w:rPr>
      </w:pPr>
    </w:p>
    <w:p w14:paraId="77BF5C7B" w14:textId="77777777" w:rsidR="00EB7A9B" w:rsidRDefault="00EB7A9B">
      <w:pPr>
        <w:jc w:val="center"/>
        <w:rPr>
          <w:rFonts w:ascii="Times New Roman" w:hAnsi="Times New Roman"/>
          <w:b/>
          <w:sz w:val="32"/>
          <w:szCs w:val="32"/>
        </w:rPr>
      </w:pPr>
    </w:p>
    <w:p w14:paraId="034BCA08" w14:textId="77777777" w:rsidR="00EB7A9B" w:rsidRDefault="00EB7A9B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ELEKTRO IN RAČUNALNIŠKA ŠOLA</w:t>
      </w:r>
    </w:p>
    <w:p w14:paraId="0D924563" w14:textId="77777777" w:rsidR="00EB7A9B" w:rsidRDefault="00EB7A9B">
      <w:pPr>
        <w:pStyle w:val="Telobesedila31"/>
        <w:jc w:val="center"/>
        <w:rPr>
          <w:rFonts w:ascii="Times New Roman" w:hAnsi="Times New Roman"/>
          <w:b/>
          <w:sz w:val="28"/>
          <w:szCs w:val="28"/>
        </w:rPr>
      </w:pPr>
    </w:p>
    <w:p w14:paraId="3F7CAE73" w14:textId="77777777" w:rsidR="00172BEA" w:rsidRDefault="00172BEA" w:rsidP="00172BEA">
      <w:pPr>
        <w:jc w:val="center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Program: </w:t>
      </w:r>
      <w:hyperlink r:id="rId5" w:anchor="_blank" w:history="1">
        <w:r>
          <w:rPr>
            <w:rStyle w:val="Hiperpovezava"/>
            <w:rFonts w:ascii="Times New Roman" w:hAnsi="Times New Roman"/>
          </w:rPr>
          <w:t xml:space="preserve">Tehnik / tehtnica računalništva </w:t>
        </w:r>
      </w:hyperlink>
    </w:p>
    <w:p w14:paraId="2D3D4732" w14:textId="77777777" w:rsidR="00172BEA" w:rsidRDefault="00172BEA" w:rsidP="00172BEA">
      <w:pPr>
        <w:jc w:val="center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</w:rPr>
        <w:t>Poklic: Tehnik / tehtnica računalništva</w:t>
      </w:r>
    </w:p>
    <w:p w14:paraId="22E125B4" w14:textId="77777777" w:rsidR="00EB7A9B" w:rsidRDefault="00EB7A9B">
      <w:pPr>
        <w:rPr>
          <w:b/>
          <w:sz w:val="10"/>
          <w:szCs w:val="10"/>
        </w:rPr>
      </w:pPr>
    </w:p>
    <w:p w14:paraId="32702A61" w14:textId="77777777" w:rsidR="00EB7A9B" w:rsidRDefault="00EB7A9B">
      <w:pPr>
        <w:jc w:val="both"/>
        <w:rPr>
          <w:b/>
        </w:rPr>
      </w:pPr>
    </w:p>
    <w:p w14:paraId="1416A9BA" w14:textId="77777777" w:rsidR="00EB7A9B" w:rsidRDefault="00EB7A9B">
      <w:pPr>
        <w:jc w:val="both"/>
        <w:rPr>
          <w:b/>
        </w:rPr>
      </w:pPr>
    </w:p>
    <w:p w14:paraId="4479F9EB" w14:textId="77777777" w:rsidR="00EB7A9B" w:rsidRDefault="00EB7A9B">
      <w:pPr>
        <w:jc w:val="both"/>
        <w:rPr>
          <w:b/>
        </w:rPr>
      </w:pPr>
    </w:p>
    <w:p w14:paraId="167592CD" w14:textId="77777777" w:rsidR="00EB7A9B" w:rsidRDefault="00EB7A9B">
      <w:pPr>
        <w:pStyle w:val="Naslov6"/>
        <w:tabs>
          <w:tab w:val="left" w:pos="0"/>
        </w:tabs>
      </w:pPr>
      <w:r>
        <w:t>POROČILO IZVEDENE VAJE PRI  PREDMETU:</w:t>
      </w:r>
    </w:p>
    <w:p w14:paraId="378D8190" w14:textId="77777777" w:rsidR="00EB7A9B" w:rsidRDefault="00EB7A9B">
      <w:pPr>
        <w:jc w:val="both"/>
        <w:rPr>
          <w:b/>
        </w:rPr>
      </w:pPr>
    </w:p>
    <w:p w14:paraId="4AB048E7" w14:textId="77777777" w:rsidR="00EB7A9B" w:rsidRDefault="00EB7A9B">
      <w:pPr>
        <w:pStyle w:val="Naslov6"/>
        <w:pBdr>
          <w:bottom w:val="single" w:sz="4" w:space="1" w:color="000000"/>
        </w:pBdr>
        <w:tabs>
          <w:tab w:val="left" w:pos="0"/>
        </w:tabs>
        <w:rPr>
          <w:sz w:val="52"/>
        </w:rPr>
      </w:pPr>
      <w:r>
        <w:rPr>
          <w:sz w:val="52"/>
        </w:rPr>
        <w:t>PRAKTIČNI POUK</w:t>
      </w:r>
    </w:p>
    <w:p w14:paraId="67E9ACB8" w14:textId="77777777" w:rsidR="00EB7A9B" w:rsidRDefault="00EB7A9B">
      <w:pPr>
        <w:rPr>
          <w:b/>
          <w:sz w:val="20"/>
        </w:rPr>
      </w:pPr>
    </w:p>
    <w:p w14:paraId="0A93F0C7" w14:textId="77777777" w:rsidR="00EB7A9B" w:rsidRDefault="00EB7A9B">
      <w:pPr>
        <w:ind w:left="1418"/>
        <w:jc w:val="both"/>
        <w:rPr>
          <w:b/>
        </w:rPr>
      </w:pPr>
    </w:p>
    <w:p w14:paraId="6888C547" w14:textId="68A3B867" w:rsidR="00387891" w:rsidRPr="00691401" w:rsidRDefault="007E1299" w:rsidP="007E1299">
      <w:pPr>
        <w:pStyle w:val="Naslov7"/>
        <w:tabs>
          <w:tab w:val="left" w:pos="0"/>
        </w:tabs>
        <w:ind w:left="284"/>
        <w:rPr>
          <w:sz w:val="24"/>
          <w:szCs w:val="24"/>
        </w:rPr>
      </w:pPr>
      <w:r>
        <w:rPr>
          <w:sz w:val="24"/>
          <w:szCs w:val="24"/>
        </w:rPr>
        <w:t>Naslov vaje: Arduino Projekt</w:t>
      </w:r>
    </w:p>
    <w:p w14:paraId="62051D77" w14:textId="77777777" w:rsidR="00EB7A9B" w:rsidRDefault="00EB7A9B">
      <w:pPr>
        <w:tabs>
          <w:tab w:val="left" w:pos="1276"/>
          <w:tab w:val="right" w:leader="underscore" w:pos="4395"/>
        </w:tabs>
        <w:ind w:left="284"/>
        <w:jc w:val="both"/>
        <w:rPr>
          <w:b/>
        </w:rPr>
      </w:pPr>
    </w:p>
    <w:p w14:paraId="794854EA" w14:textId="77777777" w:rsidR="00EB7A9B" w:rsidRDefault="00EB7A9B">
      <w:pPr>
        <w:tabs>
          <w:tab w:val="left" w:pos="1276"/>
          <w:tab w:val="right" w:leader="underscore" w:pos="4395"/>
        </w:tabs>
        <w:ind w:left="284"/>
        <w:jc w:val="both"/>
        <w:rPr>
          <w:b/>
        </w:rPr>
      </w:pPr>
    </w:p>
    <w:p w14:paraId="66EE8A6B" w14:textId="522BC41E" w:rsidR="00EB7A9B" w:rsidRDefault="00AC2888">
      <w:pPr>
        <w:tabs>
          <w:tab w:val="left" w:pos="1276"/>
          <w:tab w:val="right" w:leader="underscore" w:pos="4395"/>
        </w:tabs>
        <w:ind w:left="284"/>
        <w:jc w:val="both"/>
        <w:rPr>
          <w:b/>
        </w:rPr>
      </w:pPr>
      <w:r>
        <w:rPr>
          <w:b/>
        </w:rPr>
        <w:t>Datum:</w:t>
      </w:r>
      <w:r>
        <w:rPr>
          <w:b/>
        </w:rPr>
        <w:tab/>
      </w:r>
      <w:r w:rsidR="007E1299">
        <w:t>28. 02. 2017</w:t>
      </w:r>
      <w:r w:rsidR="00C55698">
        <w:t xml:space="preserve">                                   </w:t>
      </w:r>
      <w:r>
        <w:rPr>
          <w:b/>
        </w:rPr>
        <w:tab/>
      </w:r>
      <w:r>
        <w:rPr>
          <w:b/>
        </w:rPr>
        <w:tab/>
      </w:r>
    </w:p>
    <w:p w14:paraId="68411CFC" w14:textId="77777777" w:rsidR="00EB7A9B" w:rsidRDefault="00EB7A9B">
      <w:pPr>
        <w:tabs>
          <w:tab w:val="left" w:pos="1560"/>
          <w:tab w:val="right" w:leader="underscore" w:pos="6379"/>
        </w:tabs>
        <w:jc w:val="both"/>
        <w:rPr>
          <w:b/>
        </w:rPr>
      </w:pPr>
    </w:p>
    <w:p w14:paraId="2501E1E4" w14:textId="77777777" w:rsidR="00EB7A9B" w:rsidRDefault="00EB7A9B">
      <w:pPr>
        <w:tabs>
          <w:tab w:val="left" w:pos="1560"/>
          <w:tab w:val="right" w:leader="underscore" w:pos="6379"/>
        </w:tabs>
        <w:ind w:left="284"/>
        <w:jc w:val="both"/>
        <w:rPr>
          <w:b/>
        </w:rPr>
      </w:pPr>
    </w:p>
    <w:p w14:paraId="5443A259" w14:textId="2673F4D0" w:rsidR="00EB7A9B" w:rsidRDefault="00EB7A9B">
      <w:pPr>
        <w:tabs>
          <w:tab w:val="left" w:pos="2835"/>
          <w:tab w:val="right" w:leader="underscore" w:pos="7938"/>
        </w:tabs>
        <w:ind w:left="284"/>
        <w:jc w:val="both"/>
        <w:rPr>
          <w:b/>
        </w:rPr>
      </w:pPr>
      <w:r>
        <w:rPr>
          <w:b/>
        </w:rPr>
        <w:t>Ime in priimek dijaka:</w:t>
      </w:r>
      <w:r>
        <w:rPr>
          <w:b/>
        </w:rPr>
        <w:tab/>
      </w:r>
      <w:r w:rsidR="00C55698">
        <w:t xml:space="preserve">Domen Stropnik                                                                 </w:t>
      </w:r>
      <w:r>
        <w:rPr>
          <w:b/>
        </w:rPr>
        <w:tab/>
      </w:r>
    </w:p>
    <w:p w14:paraId="41B804DA" w14:textId="77777777" w:rsidR="00EB7A9B" w:rsidRDefault="00EB7A9B">
      <w:pPr>
        <w:tabs>
          <w:tab w:val="left" w:pos="2835"/>
          <w:tab w:val="right" w:leader="underscore" w:pos="7938"/>
        </w:tabs>
        <w:ind w:left="284"/>
        <w:jc w:val="both"/>
        <w:rPr>
          <w:b/>
        </w:rPr>
      </w:pPr>
    </w:p>
    <w:p w14:paraId="4B9EF4D7" w14:textId="77777777" w:rsidR="00EB7A9B" w:rsidRDefault="00EB7A9B">
      <w:pPr>
        <w:tabs>
          <w:tab w:val="left" w:pos="2835"/>
          <w:tab w:val="right" w:leader="underscore" w:pos="7938"/>
        </w:tabs>
        <w:ind w:left="284"/>
        <w:jc w:val="both"/>
        <w:rPr>
          <w:b/>
        </w:rPr>
      </w:pPr>
    </w:p>
    <w:p w14:paraId="2C23A72F" w14:textId="32BA24B9" w:rsidR="00EB7A9B" w:rsidRDefault="00EB7A9B">
      <w:pPr>
        <w:tabs>
          <w:tab w:val="left" w:pos="2835"/>
          <w:tab w:val="right" w:leader="underscore" w:pos="7938"/>
        </w:tabs>
        <w:ind w:left="284"/>
        <w:jc w:val="both"/>
        <w:rPr>
          <w:b/>
        </w:rPr>
      </w:pPr>
      <w:r>
        <w:rPr>
          <w:b/>
        </w:rPr>
        <w:t xml:space="preserve">Razred in skupina: </w:t>
      </w:r>
      <w:r>
        <w:rPr>
          <w:b/>
        </w:rPr>
        <w:tab/>
      </w:r>
      <w:r w:rsidR="00C55698">
        <w:t xml:space="preserve">3.TRB – 2.Skupina                                                            </w:t>
      </w:r>
      <w:r>
        <w:rPr>
          <w:b/>
        </w:rPr>
        <w:tab/>
      </w:r>
    </w:p>
    <w:p w14:paraId="6ED19010" w14:textId="77777777" w:rsidR="00EB7A9B" w:rsidRDefault="00EB7A9B">
      <w:pPr>
        <w:tabs>
          <w:tab w:val="left" w:pos="2835"/>
          <w:tab w:val="right" w:leader="underscore" w:pos="7938"/>
        </w:tabs>
        <w:jc w:val="both"/>
        <w:rPr>
          <w:b/>
        </w:rPr>
      </w:pPr>
    </w:p>
    <w:p w14:paraId="7890956B" w14:textId="77777777" w:rsidR="00EB7A9B" w:rsidRDefault="00EB7A9B">
      <w:pPr>
        <w:tabs>
          <w:tab w:val="left" w:pos="2835"/>
          <w:tab w:val="right" w:leader="underscore" w:pos="7938"/>
        </w:tabs>
        <w:ind w:left="284"/>
        <w:jc w:val="both"/>
        <w:rPr>
          <w:b/>
        </w:rPr>
      </w:pPr>
    </w:p>
    <w:p w14:paraId="5DC12161" w14:textId="51677C29" w:rsidR="00EB7A9B" w:rsidRDefault="00EB7A9B">
      <w:pPr>
        <w:tabs>
          <w:tab w:val="left" w:pos="2835"/>
          <w:tab w:val="right" w:leader="underscore" w:pos="7938"/>
        </w:tabs>
        <w:ind w:left="284"/>
        <w:jc w:val="both"/>
        <w:rPr>
          <w:b/>
        </w:rPr>
      </w:pPr>
      <w:r>
        <w:rPr>
          <w:b/>
        </w:rPr>
        <w:t>Učitelj:</w:t>
      </w:r>
      <w:r>
        <w:rPr>
          <w:b/>
        </w:rPr>
        <w:tab/>
      </w:r>
      <w:r w:rsidR="007F30FC">
        <w:t>Kl</w:t>
      </w:r>
      <w:r w:rsidR="007E1299">
        <w:t>em</w:t>
      </w:r>
      <w:r w:rsidR="007F30FC">
        <w:t>en</w:t>
      </w:r>
      <w:r w:rsidR="007E1299">
        <w:t xml:space="preserve"> Hleb                                                                        </w:t>
      </w:r>
      <w:r>
        <w:rPr>
          <w:b/>
        </w:rPr>
        <w:tab/>
      </w:r>
    </w:p>
    <w:p w14:paraId="552A7BA6" w14:textId="77777777" w:rsidR="00EB7A9B" w:rsidRDefault="00EB7A9B">
      <w:pPr>
        <w:tabs>
          <w:tab w:val="left" w:pos="2835"/>
          <w:tab w:val="right" w:leader="underscore" w:pos="7938"/>
        </w:tabs>
        <w:ind w:left="284"/>
        <w:jc w:val="both"/>
        <w:rPr>
          <w:b/>
        </w:rPr>
      </w:pPr>
    </w:p>
    <w:p w14:paraId="59D68158" w14:textId="77777777" w:rsidR="00EB7A9B" w:rsidRDefault="00EB7A9B">
      <w:pPr>
        <w:tabs>
          <w:tab w:val="left" w:pos="2835"/>
          <w:tab w:val="right" w:leader="underscore" w:pos="7938"/>
        </w:tabs>
        <w:ind w:left="284"/>
        <w:jc w:val="both"/>
        <w:rPr>
          <w:b/>
        </w:rPr>
      </w:pPr>
      <w:r>
        <w:rPr>
          <w:b/>
        </w:rPr>
        <w:t>Ocena in podpis učitelja :</w:t>
      </w:r>
      <w:r>
        <w:rPr>
          <w:b/>
        </w:rPr>
        <w:tab/>
      </w:r>
      <w:r>
        <w:rPr>
          <w:b/>
        </w:rPr>
        <w:tab/>
      </w:r>
    </w:p>
    <w:p w14:paraId="152CF858" w14:textId="77777777" w:rsidR="00EB7A9B" w:rsidRDefault="00EB7A9B">
      <w:pPr>
        <w:tabs>
          <w:tab w:val="left" w:pos="1560"/>
          <w:tab w:val="right" w:leader="underscore" w:pos="6379"/>
        </w:tabs>
        <w:ind w:left="284"/>
        <w:jc w:val="both"/>
        <w:rPr>
          <w:b/>
        </w:rPr>
      </w:pPr>
    </w:p>
    <w:p w14:paraId="7940069B" w14:textId="77777777" w:rsidR="00EB7A9B" w:rsidRDefault="00EB7A9B">
      <w:pPr>
        <w:jc w:val="both"/>
        <w:rPr>
          <w:b/>
        </w:rPr>
      </w:pPr>
    </w:p>
    <w:p w14:paraId="284A62D1" w14:textId="77777777" w:rsidR="00EB7A9B" w:rsidRDefault="00EB7A9B">
      <w:pPr>
        <w:pStyle w:val="Naslov5"/>
        <w:tabs>
          <w:tab w:val="left" w:pos="284"/>
        </w:tabs>
        <w:ind w:left="284"/>
      </w:pPr>
      <w:r>
        <w:t xml:space="preserve"> Izdelano poročilo vsebuje naslednje točke:</w:t>
      </w:r>
    </w:p>
    <w:p w14:paraId="48BDC52A" w14:textId="77777777" w:rsidR="00EB7A9B" w:rsidRDefault="00EB7A9B">
      <w:pPr>
        <w:ind w:left="6096"/>
        <w:jc w:val="both"/>
      </w:pPr>
    </w:p>
    <w:p w14:paraId="3341C2E9" w14:textId="77777777" w:rsidR="00EB7A9B" w:rsidRDefault="00EB7A9B">
      <w:pPr>
        <w:numPr>
          <w:ilvl w:val="0"/>
          <w:numId w:val="2"/>
        </w:numPr>
        <w:tabs>
          <w:tab w:val="left" w:pos="2628"/>
        </w:tabs>
        <w:ind w:left="2628"/>
        <w:jc w:val="both"/>
      </w:pPr>
      <w:r>
        <w:t>Besedilo naloge</w:t>
      </w:r>
      <w:r>
        <w:tab/>
      </w:r>
      <w:r>
        <w:tab/>
      </w:r>
      <w:r>
        <w:tab/>
      </w:r>
      <w:r>
        <w:tab/>
      </w:r>
      <w:r>
        <w:tab/>
      </w:r>
      <w:r>
        <w:tab/>
        <w:t>Stran:</w:t>
      </w:r>
      <w:r>
        <w:tab/>
        <w:t>_______</w:t>
      </w:r>
    </w:p>
    <w:p w14:paraId="7CDF38A3" w14:textId="77777777" w:rsidR="00EB7A9B" w:rsidRDefault="00EB7A9B">
      <w:pPr>
        <w:numPr>
          <w:ilvl w:val="0"/>
          <w:numId w:val="2"/>
        </w:numPr>
        <w:tabs>
          <w:tab w:val="left" w:pos="2628"/>
        </w:tabs>
        <w:ind w:left="2628"/>
        <w:jc w:val="both"/>
      </w:pPr>
      <w:r>
        <w:t>Shema in opis delovanja</w:t>
      </w:r>
      <w:r>
        <w:tab/>
      </w:r>
      <w:r w:rsidR="00A04812">
        <w:tab/>
      </w:r>
      <w:r w:rsidR="00A04812">
        <w:tab/>
      </w:r>
      <w:r w:rsidR="00A04812">
        <w:tab/>
      </w:r>
      <w:r w:rsidR="00A04812">
        <w:tab/>
      </w:r>
      <w:r w:rsidR="00A04812">
        <w:tab/>
      </w:r>
      <w:r>
        <w:t>_______</w:t>
      </w:r>
    </w:p>
    <w:p w14:paraId="1A8CB6CF" w14:textId="77777777" w:rsidR="00EB7A9B" w:rsidRDefault="00EB7A9B">
      <w:pPr>
        <w:numPr>
          <w:ilvl w:val="0"/>
          <w:numId w:val="2"/>
        </w:numPr>
        <w:tabs>
          <w:tab w:val="left" w:pos="2628"/>
        </w:tabs>
        <w:ind w:left="2628"/>
        <w:jc w:val="both"/>
      </w:pPr>
      <w:r>
        <w:t>Sezn</w:t>
      </w:r>
      <w:r w:rsidR="00A04812">
        <w:t>am elementov in komponent</w:t>
      </w:r>
      <w:r w:rsidR="00A04812">
        <w:tab/>
      </w:r>
      <w:r w:rsidR="00A04812">
        <w:tab/>
      </w:r>
      <w:r w:rsidR="00A04812">
        <w:tab/>
      </w:r>
      <w:r w:rsidR="00A04812">
        <w:tab/>
      </w:r>
      <w:r w:rsidR="00A04812">
        <w:tab/>
      </w:r>
      <w:r>
        <w:t>_______</w:t>
      </w:r>
    </w:p>
    <w:p w14:paraId="234DE4C3" w14:textId="77777777" w:rsidR="00EB7A9B" w:rsidRDefault="00EB7A9B">
      <w:pPr>
        <w:numPr>
          <w:ilvl w:val="0"/>
          <w:numId w:val="2"/>
        </w:numPr>
        <w:tabs>
          <w:tab w:val="left" w:pos="2628"/>
        </w:tabs>
        <w:ind w:left="2628"/>
        <w:jc w:val="both"/>
      </w:pPr>
      <w:r>
        <w:t>Opis delovnih postopkov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04812">
        <w:rPr>
          <w:b/>
        </w:rPr>
        <w:tab/>
      </w:r>
      <w:r>
        <w:t>_______</w:t>
      </w:r>
    </w:p>
    <w:p w14:paraId="7E4DE434" w14:textId="77777777" w:rsidR="00EB7A9B" w:rsidRDefault="00EB7A9B">
      <w:pPr>
        <w:numPr>
          <w:ilvl w:val="0"/>
          <w:numId w:val="2"/>
        </w:numPr>
        <w:tabs>
          <w:tab w:val="left" w:pos="2628"/>
        </w:tabs>
        <w:ind w:left="2628"/>
        <w:jc w:val="both"/>
      </w:pPr>
      <w:r>
        <w:t>Opis posamez</w:t>
      </w:r>
      <w:r w:rsidR="00A04812">
        <w:t>nih elementov in komponent</w:t>
      </w:r>
      <w:r w:rsidR="00A04812">
        <w:tab/>
      </w:r>
      <w:r w:rsidR="00A04812">
        <w:tab/>
        <w:t xml:space="preserve"> </w:t>
      </w:r>
      <w:r w:rsidR="00A04812">
        <w:tab/>
      </w:r>
      <w:r w:rsidR="00A04812">
        <w:tab/>
      </w:r>
      <w:r>
        <w:t>_______</w:t>
      </w:r>
    </w:p>
    <w:p w14:paraId="0D389727" w14:textId="77777777" w:rsidR="00EB7A9B" w:rsidRDefault="00A04812">
      <w:pPr>
        <w:numPr>
          <w:ilvl w:val="0"/>
          <w:numId w:val="2"/>
        </w:numPr>
        <w:tabs>
          <w:tab w:val="left" w:pos="2628"/>
        </w:tabs>
        <w:ind w:left="2628"/>
        <w:jc w:val="both"/>
      </w:pPr>
      <w:r>
        <w:t>Komentar in analiza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B7A9B">
        <w:t>_______</w:t>
      </w:r>
    </w:p>
    <w:p w14:paraId="4F0B7B2C" w14:textId="77777777" w:rsidR="00EB7A9B" w:rsidRDefault="00EB7A9B">
      <w:pPr>
        <w:numPr>
          <w:ilvl w:val="0"/>
          <w:numId w:val="2"/>
        </w:numPr>
        <w:tabs>
          <w:tab w:val="left" w:pos="2628"/>
        </w:tabs>
        <w:ind w:left="2628"/>
        <w:jc w:val="both"/>
      </w:pPr>
      <w:r>
        <w:t>Lite</w:t>
      </w:r>
      <w:r w:rsidR="00A04812">
        <w:t>ratura in spletni naslovi</w:t>
      </w:r>
      <w:r w:rsidR="00A04812">
        <w:tab/>
      </w:r>
      <w:r w:rsidR="00A04812">
        <w:tab/>
      </w:r>
      <w:r w:rsidR="00A04812">
        <w:tab/>
      </w:r>
      <w:r w:rsidR="00A04812">
        <w:tab/>
      </w:r>
      <w:r w:rsidR="00A04812">
        <w:tab/>
      </w:r>
      <w:r w:rsidR="00A04812">
        <w:tab/>
      </w:r>
      <w:r>
        <w:t>_______</w:t>
      </w:r>
    </w:p>
    <w:p w14:paraId="0681362F" w14:textId="77777777" w:rsidR="00EB7A9B" w:rsidRDefault="00EB7A9B">
      <w:pPr>
        <w:numPr>
          <w:ilvl w:val="0"/>
          <w:numId w:val="2"/>
        </w:numPr>
        <w:tabs>
          <w:tab w:val="left" w:pos="2628"/>
        </w:tabs>
        <w:ind w:left="2628"/>
        <w:jc w:val="both"/>
      </w:pPr>
      <w:r>
        <w:t xml:space="preserve">Varstvo pri delu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_______</w:t>
      </w:r>
    </w:p>
    <w:p w14:paraId="26084B78" w14:textId="77777777" w:rsidR="00EB7A9B" w:rsidRDefault="00EB7A9B">
      <w:pPr>
        <w:numPr>
          <w:ilvl w:val="0"/>
          <w:numId w:val="2"/>
        </w:numPr>
        <w:tabs>
          <w:tab w:val="left" w:pos="2628"/>
        </w:tabs>
        <w:ind w:left="2628"/>
        <w:jc w:val="both"/>
      </w:pPr>
      <w:r>
        <w:t>Pomis</w:t>
      </w:r>
      <w:r w:rsidR="00A04812">
        <w:t>li, preizkusi in odgovori</w:t>
      </w:r>
      <w:r w:rsidR="00A04812">
        <w:tab/>
      </w:r>
      <w:r w:rsidR="00A04812">
        <w:tab/>
      </w:r>
      <w:r w:rsidR="00A04812">
        <w:tab/>
      </w:r>
      <w:r w:rsidR="00A04812">
        <w:tab/>
      </w:r>
      <w:r w:rsidR="00A04812">
        <w:tab/>
      </w:r>
      <w:r>
        <w:t>_______</w:t>
      </w:r>
    </w:p>
    <w:p w14:paraId="2743FC62" w14:textId="77777777" w:rsidR="00EB7A9B" w:rsidRDefault="00EB7A9B">
      <w:pPr>
        <w:jc w:val="both"/>
      </w:pPr>
    </w:p>
    <w:p w14:paraId="76360182" w14:textId="77777777" w:rsidR="00EB7A9B" w:rsidRDefault="00EB7A9B">
      <w:pPr>
        <w:jc w:val="both"/>
      </w:pPr>
    </w:p>
    <w:p w14:paraId="10E4C420" w14:textId="77777777" w:rsidR="00A04812" w:rsidRDefault="00A04812">
      <w:pPr>
        <w:jc w:val="both"/>
      </w:pPr>
    </w:p>
    <w:p w14:paraId="4D73CFA6" w14:textId="33E06B80" w:rsidR="007E1299" w:rsidRDefault="00691401" w:rsidP="007E1299">
      <w:pPr>
        <w:pStyle w:val="Navadensplet"/>
        <w:tabs>
          <w:tab w:val="left" w:pos="720"/>
        </w:tabs>
        <w:spacing w:after="0"/>
        <w:ind w:left="720"/>
        <w:rPr>
          <w:rFonts w:ascii="Arial" w:hAnsi="Arial" w:cs="Arial"/>
          <w:b/>
          <w:bCs/>
          <w:sz w:val="27"/>
          <w:szCs w:val="27"/>
        </w:rPr>
      </w:pPr>
      <w:r>
        <w:rPr>
          <w:rFonts w:ascii="Arial" w:hAnsi="Arial" w:cs="Arial"/>
          <w:b/>
          <w:bCs/>
          <w:sz w:val="27"/>
          <w:szCs w:val="27"/>
        </w:rPr>
        <w:br w:type="page"/>
      </w:r>
    </w:p>
    <w:p w14:paraId="2B0BB701" w14:textId="77777777" w:rsidR="007E1299" w:rsidRDefault="007E1299" w:rsidP="007E1299">
      <w:pPr>
        <w:pStyle w:val="HTML-oblikovano"/>
        <w:rPr>
          <w:rFonts w:ascii="Arial Narrow" w:hAnsi="Arial Narrow"/>
        </w:rPr>
      </w:pPr>
    </w:p>
    <w:p w14:paraId="7B822E62" w14:textId="77777777" w:rsidR="005A09D4" w:rsidRDefault="005A09D4" w:rsidP="007E1299">
      <w:pPr>
        <w:pStyle w:val="HTML-oblikovano"/>
        <w:rPr>
          <w:rFonts w:ascii="Arial" w:hAnsi="Arial" w:cs="Arial"/>
          <w:b/>
          <w:sz w:val="24"/>
        </w:rPr>
      </w:pPr>
    </w:p>
    <w:p w14:paraId="776B669F" w14:textId="03D70F1B" w:rsidR="004A4E5A" w:rsidRDefault="004A4E5A" w:rsidP="007E1299">
      <w:pPr>
        <w:pStyle w:val="HTML-oblikovano"/>
        <w:rPr>
          <w:rFonts w:ascii="Arial" w:hAnsi="Arial" w:cs="Arial"/>
          <w:b/>
          <w:sz w:val="24"/>
        </w:rPr>
      </w:pPr>
      <w:r w:rsidRPr="004A4E5A">
        <w:rPr>
          <w:rFonts w:ascii="Arial" w:hAnsi="Arial" w:cs="Arial"/>
          <w:b/>
          <w:sz w:val="24"/>
        </w:rPr>
        <w:t>Kaj je Simon Says?</w:t>
      </w:r>
    </w:p>
    <w:p w14:paraId="693DF7A0" w14:textId="77777777" w:rsidR="005F3063" w:rsidRPr="005F3063" w:rsidRDefault="005F3063" w:rsidP="007E1299">
      <w:pPr>
        <w:pStyle w:val="HTML-oblikovano"/>
        <w:rPr>
          <w:rFonts w:ascii="Arial" w:hAnsi="Arial" w:cs="Arial"/>
          <w:b/>
          <w:sz w:val="24"/>
        </w:rPr>
      </w:pPr>
    </w:p>
    <w:p w14:paraId="5D4A2AB9" w14:textId="4C3A614F" w:rsidR="005D54C1" w:rsidRDefault="007E1299" w:rsidP="005D54C1">
      <w:pPr>
        <w:tabs>
          <w:tab w:val="left" w:pos="720"/>
        </w:tabs>
        <w:spacing w:before="100" w:after="100"/>
        <w:ind w:left="720"/>
        <w:rPr>
          <w:rStyle w:val="notranslate"/>
        </w:rPr>
      </w:pPr>
      <w:r w:rsidRPr="007E1299">
        <w:rPr>
          <w:rStyle w:val="notranslate"/>
          <w:b/>
          <w:bCs/>
          <w:i/>
          <w:iCs/>
        </w:rPr>
        <w:t>Simo</w:t>
      </w:r>
      <w:r>
        <w:rPr>
          <w:rStyle w:val="notranslate"/>
          <w:b/>
          <w:bCs/>
          <w:i/>
          <w:iCs/>
        </w:rPr>
        <w:t>n Says</w:t>
      </w:r>
      <w:r w:rsidRPr="007E1299">
        <w:rPr>
          <w:rStyle w:val="notranslate"/>
        </w:rPr>
        <w:t xml:space="preserve"> je </w:t>
      </w:r>
      <w:hyperlink r:id="rId6" w:tooltip="elektronske igre" w:history="1">
        <w:r>
          <w:rPr>
            <w:rStyle w:val="Hiperpovezava"/>
            <w:color w:val="auto"/>
            <w:u w:val="none"/>
          </w:rPr>
          <w:t>elektronska spominksa</w:t>
        </w:r>
      </w:hyperlink>
      <w:r>
        <w:rPr>
          <w:rStyle w:val="notranslate"/>
        </w:rPr>
        <w:t xml:space="preserve"> igra, ki jo je</w:t>
      </w:r>
      <w:r w:rsidRPr="007E1299">
        <w:rPr>
          <w:rStyle w:val="notranslate"/>
        </w:rPr>
        <w:t xml:space="preserve"> izumil </w:t>
      </w:r>
      <w:hyperlink r:id="rId7" w:tooltip="Ralph H. Baer" w:history="1">
        <w:r w:rsidRPr="007E1299">
          <w:rPr>
            <w:rStyle w:val="Hiperpovezava"/>
            <w:b/>
            <w:i/>
            <w:color w:val="auto"/>
            <w:u w:val="none"/>
          </w:rPr>
          <w:t>Ralph H. Bae</w:t>
        </w:r>
        <w:r w:rsidRPr="007E1299">
          <w:rPr>
            <w:rStyle w:val="Hiperpovezava"/>
            <w:b/>
            <w:color w:val="auto"/>
            <w:u w:val="none"/>
          </w:rPr>
          <w:t>r</w:t>
        </w:r>
      </w:hyperlink>
      <w:r w:rsidRPr="007E1299">
        <w:rPr>
          <w:rStyle w:val="notranslate"/>
        </w:rPr>
        <w:t xml:space="preserve"> in </w:t>
      </w:r>
      <w:hyperlink r:id="rId8" w:tooltip="Howard J. Morrison" w:history="1">
        <w:r w:rsidRPr="007E1299">
          <w:rPr>
            <w:rStyle w:val="Hiperpovezava"/>
            <w:b/>
            <w:i/>
            <w:color w:val="auto"/>
            <w:u w:val="none"/>
          </w:rPr>
          <w:t>Howard J. Morrison</w:t>
        </w:r>
      </w:hyperlink>
      <w:r w:rsidRPr="007E1299">
        <w:rPr>
          <w:rStyle w:val="notranslate"/>
        </w:rPr>
        <w:t>,</w:t>
      </w:r>
      <w:r>
        <w:rPr>
          <w:rStyle w:val="notranslate"/>
        </w:rPr>
        <w:t xml:space="preserve"> </w:t>
      </w:r>
      <w:r w:rsidRPr="007E1299">
        <w:rPr>
          <w:rStyle w:val="notranslate"/>
        </w:rPr>
        <w:t xml:space="preserve">s </w:t>
      </w:r>
      <w:r>
        <w:rPr>
          <w:rStyle w:val="notranslate"/>
        </w:rPr>
        <w:t xml:space="preserve">pomočjo od </w:t>
      </w:r>
      <w:hyperlink r:id="rId9" w:tooltip="Lenny Cope (stran ne obstaja)" w:history="1">
        <w:r w:rsidRPr="007E1299">
          <w:rPr>
            <w:rStyle w:val="Hiperpovezava"/>
            <w:b/>
            <w:i/>
            <w:color w:val="auto"/>
            <w:u w:val="none"/>
          </w:rPr>
          <w:t>Lenny Cope</w:t>
        </w:r>
      </w:hyperlink>
      <w:r w:rsidRPr="007E1299">
        <w:rPr>
          <w:rStyle w:val="notranslate"/>
          <w:b/>
          <w:i/>
        </w:rPr>
        <w:t xml:space="preserve"> </w:t>
      </w:r>
      <w:r>
        <w:rPr>
          <w:rStyle w:val="notranslate"/>
        </w:rPr>
        <w:t>ki je sprogramiral</w:t>
      </w:r>
      <w:r w:rsidR="004A4E5A">
        <w:rPr>
          <w:rStyle w:val="notranslate"/>
        </w:rPr>
        <w:t xml:space="preserve"> igro</w:t>
      </w:r>
      <w:r>
        <w:rPr>
          <w:rStyle w:val="notranslate"/>
        </w:rPr>
        <w:t xml:space="preserve">. </w:t>
      </w:r>
      <w:r w:rsidRPr="007E1299">
        <w:rPr>
          <w:rStyle w:val="notranslate"/>
        </w:rPr>
        <w:t>Naprava ustvari zaporedje tonov in luči</w:t>
      </w:r>
      <w:r w:rsidR="004A4E5A">
        <w:rPr>
          <w:rStyle w:val="notranslate"/>
        </w:rPr>
        <w:t>,</w:t>
      </w:r>
      <w:r w:rsidRPr="007E1299">
        <w:rPr>
          <w:rStyle w:val="notranslate"/>
        </w:rPr>
        <w:t xml:space="preserve"> zahteva </w:t>
      </w:r>
      <w:r w:rsidR="004A4E5A">
        <w:rPr>
          <w:rStyle w:val="notranslate"/>
        </w:rPr>
        <w:t>da uporabnik ponovi</w:t>
      </w:r>
      <w:r w:rsidRPr="007E1299">
        <w:rPr>
          <w:rStyle w:val="notranslate"/>
        </w:rPr>
        <w:t xml:space="preserve"> serijo</w:t>
      </w:r>
      <w:r w:rsidR="004A4E5A">
        <w:rPr>
          <w:rStyle w:val="notranslate"/>
        </w:rPr>
        <w:t xml:space="preserve"> z pritiskom na gumbe, po svojem spominu</w:t>
      </w:r>
      <w:r w:rsidRPr="007E1299">
        <w:rPr>
          <w:rStyle w:val="notranslate"/>
        </w:rPr>
        <w:t>.</w:t>
      </w:r>
      <w:r w:rsidRPr="007E1299">
        <w:t xml:space="preserve"> </w:t>
      </w:r>
      <w:r w:rsidRPr="007E1299">
        <w:rPr>
          <w:rStyle w:val="notranslate"/>
        </w:rPr>
        <w:t>Če uporabnik</w:t>
      </w:r>
      <w:r w:rsidR="004A4E5A">
        <w:rPr>
          <w:rStyle w:val="notranslate"/>
        </w:rPr>
        <w:t>u</w:t>
      </w:r>
      <w:r w:rsidRPr="007E1299">
        <w:rPr>
          <w:rStyle w:val="notranslate"/>
        </w:rPr>
        <w:t xml:space="preserve"> uspe</w:t>
      </w:r>
      <w:r w:rsidR="004A4E5A">
        <w:rPr>
          <w:rStyle w:val="notranslate"/>
        </w:rPr>
        <w:t>, se</w:t>
      </w:r>
      <w:r w:rsidRPr="007E1299">
        <w:rPr>
          <w:rStyle w:val="notranslate"/>
        </w:rPr>
        <w:t xml:space="preserve"> serija </w:t>
      </w:r>
      <w:r w:rsidR="004A4E5A">
        <w:rPr>
          <w:rStyle w:val="notranslate"/>
        </w:rPr>
        <w:t>nadeljuje in nastane daljša</w:t>
      </w:r>
      <w:r w:rsidRPr="007E1299">
        <w:rPr>
          <w:rStyle w:val="notranslate"/>
        </w:rPr>
        <w:t xml:space="preserve"> in bolj zapleten</w:t>
      </w:r>
      <w:r w:rsidR="004A4E5A">
        <w:rPr>
          <w:rStyle w:val="notranslate"/>
        </w:rPr>
        <w:t>a</w:t>
      </w:r>
      <w:r w:rsidRPr="007E1299">
        <w:rPr>
          <w:rStyle w:val="notranslate"/>
        </w:rPr>
        <w:t>.</w:t>
      </w:r>
      <w:r w:rsidRPr="007E1299">
        <w:t xml:space="preserve"> </w:t>
      </w:r>
      <w:r w:rsidRPr="007E1299">
        <w:rPr>
          <w:rStyle w:val="notranslate"/>
        </w:rPr>
        <w:t>Ko uporabnik</w:t>
      </w:r>
      <w:r w:rsidR="004A4E5A">
        <w:rPr>
          <w:rStyle w:val="notranslate"/>
        </w:rPr>
        <w:t>u ne uspe in zgrši, je konec igre</w:t>
      </w:r>
      <w:r w:rsidRPr="007E1299">
        <w:rPr>
          <w:rStyle w:val="notranslate"/>
        </w:rPr>
        <w:t>.</w:t>
      </w:r>
      <w:r w:rsidRPr="007E1299">
        <w:t xml:space="preserve"> </w:t>
      </w:r>
      <w:r w:rsidRPr="004A4E5A">
        <w:rPr>
          <w:rStyle w:val="notranslate"/>
          <w:iCs/>
        </w:rPr>
        <w:t>Simon</w:t>
      </w:r>
      <w:r w:rsidR="004A4E5A">
        <w:rPr>
          <w:rStyle w:val="notranslate"/>
          <w:iCs/>
        </w:rPr>
        <w:t xml:space="preserve"> Says</w:t>
      </w:r>
      <w:r w:rsidRPr="007E1299">
        <w:rPr>
          <w:rStyle w:val="notranslate"/>
        </w:rPr>
        <w:t xml:space="preserve"> je </w:t>
      </w:r>
      <w:r w:rsidR="004A4E5A">
        <w:rPr>
          <w:rStyle w:val="notranslate"/>
        </w:rPr>
        <w:t>bil izdan</w:t>
      </w:r>
      <w:r w:rsidRPr="007E1299">
        <w:rPr>
          <w:rStyle w:val="notranslate"/>
        </w:rPr>
        <w:t xml:space="preserve"> leta 1978 v </w:t>
      </w:r>
      <w:hyperlink r:id="rId10" w:tooltip="Studio 54" w:history="1">
        <w:r w:rsidRPr="007E1299">
          <w:rPr>
            <w:rStyle w:val="Hiperpovezava"/>
            <w:color w:val="auto"/>
            <w:u w:val="none"/>
          </w:rPr>
          <w:t>Studiu 54</w:t>
        </w:r>
      </w:hyperlink>
      <w:r w:rsidR="004A4E5A">
        <w:rPr>
          <w:rStyle w:val="notranslate"/>
        </w:rPr>
        <w:t>,</w:t>
      </w:r>
      <w:r w:rsidRPr="007E1299">
        <w:rPr>
          <w:rStyle w:val="notranslate"/>
        </w:rPr>
        <w:t xml:space="preserve"> v </w:t>
      </w:r>
      <w:hyperlink r:id="rId11" w:tooltip="New York City" w:history="1">
        <w:r w:rsidRPr="007E1299">
          <w:rPr>
            <w:rStyle w:val="Hiperpovezava"/>
            <w:color w:val="auto"/>
            <w:u w:val="none"/>
          </w:rPr>
          <w:t>New Yorku</w:t>
        </w:r>
      </w:hyperlink>
      <w:r w:rsidRPr="007E1299">
        <w:rPr>
          <w:rStyle w:val="notranslate"/>
        </w:rPr>
        <w:t xml:space="preserve"> in je bil uspeh, saj je</w:t>
      </w:r>
      <w:r w:rsidR="004A4E5A">
        <w:rPr>
          <w:rStyle w:val="notranslate"/>
        </w:rPr>
        <w:t xml:space="preserve"> igrca postala pop kulturni simbol leta </w:t>
      </w:r>
      <w:r w:rsidRPr="007E1299">
        <w:rPr>
          <w:rStyle w:val="notranslate"/>
        </w:rPr>
        <w:t>1970 in 1980.</w:t>
      </w:r>
      <w:r w:rsidR="005A09D4">
        <w:rPr>
          <w:rStyle w:val="notranslate"/>
        </w:rPr>
        <w:t xml:space="preserve"> {1}</w:t>
      </w:r>
    </w:p>
    <w:p w14:paraId="1F5178CF" w14:textId="13947278" w:rsidR="005F3063" w:rsidRDefault="005D54C1" w:rsidP="005F3063">
      <w:pPr>
        <w:keepNext/>
        <w:ind w:left="11" w:firstLine="709"/>
      </w:pPr>
      <w:r>
        <w:rPr>
          <w:noProof/>
          <w:color w:val="0000FF"/>
          <w:lang w:eastAsia="sl-SI"/>
        </w:rPr>
        <w:drawing>
          <wp:inline distT="0" distB="0" distL="0" distR="0" wp14:anchorId="52D64163" wp14:editId="00976409">
            <wp:extent cx="2378710" cy="1789430"/>
            <wp:effectExtent l="0" t="0" r="2540" b="1270"/>
            <wp:docPr id="3" name="Picture 3" descr="https://upload.wikimedia.org/wikipedia/commons/thumb/4/41/Simon_game.jpg/250px-Simon_game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4/41/Simon_game.jpg/250px-Simon_game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22EC" w14:textId="56516F50" w:rsidR="005D54C1" w:rsidRDefault="00FD6C95" w:rsidP="00FD6C95">
      <w:pPr>
        <w:pStyle w:val="Napis"/>
        <w:ind w:firstLine="709"/>
        <w:rPr>
          <w:color w:val="auto"/>
        </w:rPr>
      </w:pPr>
      <w:r w:rsidRPr="00FD6C95">
        <w:rPr>
          <w:color w:val="auto"/>
        </w:rPr>
        <w:t xml:space="preserve">Slika </w:t>
      </w:r>
      <w:r w:rsidRPr="00FD6C95">
        <w:rPr>
          <w:color w:val="auto"/>
        </w:rPr>
        <w:fldChar w:fldCharType="begin"/>
      </w:r>
      <w:r w:rsidRPr="00FD6C95">
        <w:rPr>
          <w:color w:val="auto"/>
        </w:rPr>
        <w:instrText xml:space="preserve"> SEQ Slika \* ARABIC </w:instrText>
      </w:r>
      <w:r w:rsidRPr="00FD6C95">
        <w:rPr>
          <w:color w:val="auto"/>
        </w:rPr>
        <w:fldChar w:fldCharType="separate"/>
      </w:r>
      <w:r w:rsidR="005A09D4">
        <w:rPr>
          <w:noProof/>
          <w:color w:val="auto"/>
        </w:rPr>
        <w:t>1</w:t>
      </w:r>
      <w:r w:rsidRPr="00FD6C95">
        <w:rPr>
          <w:color w:val="auto"/>
        </w:rPr>
        <w:fldChar w:fldCharType="end"/>
      </w:r>
      <w:r w:rsidRPr="00FD6C95">
        <w:rPr>
          <w:color w:val="auto"/>
        </w:rPr>
        <w:t>: P</w:t>
      </w:r>
      <w:r w:rsidR="005A09D4">
        <w:rPr>
          <w:color w:val="auto"/>
        </w:rPr>
        <w:t>rikaz igrce Simon</w:t>
      </w:r>
    </w:p>
    <w:p w14:paraId="0122426E" w14:textId="37A78FF9" w:rsidR="005F3063" w:rsidRDefault="005F3063" w:rsidP="005F3063">
      <w:pPr>
        <w:pStyle w:val="HTML-oblikovan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Kje se uporablja?</w:t>
      </w:r>
    </w:p>
    <w:p w14:paraId="6C6B3E32" w14:textId="77777777" w:rsidR="005F3063" w:rsidRPr="005F3063" w:rsidRDefault="005F3063" w:rsidP="005F3063">
      <w:pPr>
        <w:pStyle w:val="HTML-oblikovano"/>
        <w:rPr>
          <w:rStyle w:val="notranslate"/>
          <w:rFonts w:ascii="Arial" w:hAnsi="Arial" w:cs="Arial"/>
          <w:b/>
          <w:sz w:val="24"/>
        </w:rPr>
      </w:pPr>
    </w:p>
    <w:p w14:paraId="1A5B325B" w14:textId="3617883A" w:rsidR="005F3063" w:rsidRDefault="00930C9C" w:rsidP="005F3063">
      <w:pPr>
        <w:tabs>
          <w:tab w:val="left" w:pos="720"/>
        </w:tabs>
        <w:spacing w:before="100" w:after="100"/>
        <w:ind w:left="720"/>
        <w:rPr>
          <w:rStyle w:val="notranslate"/>
        </w:rPr>
      </w:pPr>
      <w:r>
        <w:rPr>
          <w:rStyle w:val="notranslate"/>
        </w:rPr>
        <w:t>Igra</w:t>
      </w:r>
      <w:r w:rsidR="005F3063">
        <w:rPr>
          <w:rStyle w:val="notranslate"/>
        </w:rPr>
        <w:t xml:space="preserve"> je popularna z otrcoim, in je primerna družinska ig</w:t>
      </w:r>
      <w:r>
        <w:rPr>
          <w:rStyle w:val="notranslate"/>
        </w:rPr>
        <w:t xml:space="preserve">ra. </w:t>
      </w:r>
    </w:p>
    <w:p w14:paraId="219CC836" w14:textId="77777777" w:rsidR="00930C9C" w:rsidRPr="005D54C1" w:rsidRDefault="00930C9C" w:rsidP="005F3063">
      <w:pPr>
        <w:tabs>
          <w:tab w:val="left" w:pos="720"/>
        </w:tabs>
        <w:spacing w:before="100" w:after="100"/>
        <w:ind w:left="720"/>
        <w:rPr>
          <w:rStyle w:val="notranslate"/>
        </w:rPr>
      </w:pPr>
    </w:p>
    <w:p w14:paraId="40F83432" w14:textId="77777777" w:rsidR="005F3063" w:rsidRPr="005F3063" w:rsidRDefault="005F3063" w:rsidP="005F3063"/>
    <w:p w14:paraId="72532219" w14:textId="324B0A4E" w:rsidR="004A4E5A" w:rsidRDefault="004A4E5A" w:rsidP="004A4E5A">
      <w:pPr>
        <w:pStyle w:val="HTML-oblikovan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Moj projekt</w:t>
      </w:r>
      <w:r w:rsidR="005A09D4">
        <w:rPr>
          <w:rFonts w:ascii="Arial" w:hAnsi="Arial" w:cs="Arial"/>
          <w:b/>
          <w:sz w:val="24"/>
        </w:rPr>
        <w:t>:</w:t>
      </w:r>
    </w:p>
    <w:p w14:paraId="0951B1E2" w14:textId="77777777" w:rsidR="005F3063" w:rsidRDefault="005F3063" w:rsidP="004A4E5A">
      <w:pPr>
        <w:pStyle w:val="HTML-oblikovano"/>
        <w:rPr>
          <w:rFonts w:ascii="Arial" w:hAnsi="Arial" w:cs="Arial"/>
          <w:b/>
          <w:sz w:val="24"/>
        </w:rPr>
      </w:pPr>
    </w:p>
    <w:p w14:paraId="35BB627A" w14:textId="6AE201F0" w:rsidR="004A4E5A" w:rsidRDefault="00930C9C" w:rsidP="004A4E5A">
      <w:pPr>
        <w:tabs>
          <w:tab w:val="left" w:pos="720"/>
        </w:tabs>
        <w:spacing w:before="100" w:after="100"/>
        <w:ind w:left="720"/>
        <w:rPr>
          <w:rStyle w:val="notranslate"/>
          <w:bCs/>
          <w:iCs/>
        </w:rPr>
      </w:pPr>
      <w:r>
        <w:rPr>
          <w:rStyle w:val="notranslate"/>
          <w:bCs/>
          <w:iCs/>
        </w:rPr>
        <w:t>Jaz sem se odločil</w:t>
      </w:r>
      <w:r w:rsidR="005A09D4">
        <w:rPr>
          <w:rStyle w:val="notranslate"/>
          <w:bCs/>
          <w:iCs/>
        </w:rPr>
        <w:t>,</w:t>
      </w:r>
      <w:r w:rsidR="004A4E5A">
        <w:rPr>
          <w:rStyle w:val="notranslate"/>
          <w:bCs/>
          <w:iCs/>
        </w:rPr>
        <w:t xml:space="preserve"> da bom za svoj Arduino projekt naredil Simon Says igrco.</w:t>
      </w:r>
    </w:p>
    <w:p w14:paraId="660DF309" w14:textId="12DD5B7C" w:rsidR="0065076A" w:rsidRDefault="00EA2991" w:rsidP="0065076A">
      <w:pPr>
        <w:tabs>
          <w:tab w:val="left" w:pos="720"/>
        </w:tabs>
        <w:spacing w:before="100" w:after="100"/>
        <w:ind w:left="720"/>
        <w:rPr>
          <w:rStyle w:val="notranslate"/>
          <w:bCs/>
          <w:iCs/>
        </w:rPr>
      </w:pPr>
      <w:r>
        <w:rPr>
          <w:rStyle w:val="notranslate"/>
          <w:bCs/>
          <w:iCs/>
        </w:rPr>
        <w:t>Moje komponente sem dobu od sestriča.</w:t>
      </w:r>
    </w:p>
    <w:p w14:paraId="3BC392BB" w14:textId="623D701E" w:rsidR="005D54C1" w:rsidRPr="005D54C1" w:rsidRDefault="005D54C1" w:rsidP="005D54C1">
      <w:pPr>
        <w:tabs>
          <w:tab w:val="left" w:pos="720"/>
        </w:tabs>
        <w:spacing w:before="100" w:after="100"/>
        <w:ind w:left="720"/>
        <w:rPr>
          <w:rStyle w:val="notranslate"/>
        </w:rPr>
      </w:pPr>
      <w:r>
        <w:rPr>
          <w:rStyle w:val="notranslate"/>
        </w:rPr>
        <w:t xml:space="preserve">Naprava ima štiri gumbe, katerih ima vsak poseben ton, ko </w:t>
      </w:r>
      <w:r w:rsidR="005A09D4">
        <w:rPr>
          <w:rStyle w:val="notranslate"/>
        </w:rPr>
        <w:t>pritisne</w:t>
      </w:r>
      <w:r>
        <w:rPr>
          <w:rStyle w:val="notranslate"/>
        </w:rPr>
        <w:t xml:space="preserve"> ali aktivira napravo.</w:t>
      </w:r>
      <w:r>
        <w:t xml:space="preserve"> </w:t>
      </w:r>
      <w:r>
        <w:rPr>
          <w:rStyle w:val="notranslate"/>
        </w:rPr>
        <w:t>Sestavljena je iz</w:t>
      </w:r>
      <w:r w:rsidR="005A09D4">
        <w:rPr>
          <w:rStyle w:val="notranslate"/>
        </w:rPr>
        <w:t xml:space="preserve"> štirih</w:t>
      </w:r>
      <w:r>
        <w:rPr>
          <w:rStyle w:val="notranslate"/>
        </w:rPr>
        <w:t xml:space="preserve"> LED diod do enega ali več gumbov v naključnem vrstnem redu, po katerem mora igralec reprodukcijo tega odloka s pritiskanjem gumbov.</w:t>
      </w:r>
      <w:r>
        <w:t xml:space="preserve"> </w:t>
      </w:r>
      <w:r w:rsidR="005F3063">
        <w:rPr>
          <w:rStyle w:val="notranslate"/>
        </w:rPr>
        <w:t>Ko se</w:t>
      </w:r>
      <w:r>
        <w:rPr>
          <w:rStyle w:val="notranslate"/>
        </w:rPr>
        <w:t xml:space="preserve"> igra napreduje, število gumbov</w:t>
      </w:r>
      <w:r w:rsidR="005F3063">
        <w:rPr>
          <w:rStyle w:val="notranslate"/>
        </w:rPr>
        <w:t xml:space="preserve"> ki jih je</w:t>
      </w:r>
      <w:r>
        <w:rPr>
          <w:rStyle w:val="notranslate"/>
        </w:rPr>
        <w:t xml:space="preserve"> treba pritisniti </w:t>
      </w:r>
      <w:r w:rsidR="005F3063">
        <w:rPr>
          <w:rStyle w:val="notranslate"/>
        </w:rPr>
        <w:t xml:space="preserve">se </w:t>
      </w:r>
      <w:r>
        <w:rPr>
          <w:rStyle w:val="notranslate"/>
        </w:rPr>
        <w:t>povečuje.</w:t>
      </w:r>
      <w:r>
        <w:t xml:space="preserve"> </w:t>
      </w:r>
    </w:p>
    <w:p w14:paraId="03056734" w14:textId="77777777" w:rsidR="005A09D4" w:rsidRDefault="0065076A" w:rsidP="005A09D4">
      <w:pPr>
        <w:keepNext/>
        <w:tabs>
          <w:tab w:val="left" w:pos="720"/>
        </w:tabs>
        <w:spacing w:before="100" w:after="100"/>
        <w:ind w:left="720"/>
      </w:pPr>
      <w:r>
        <w:rPr>
          <w:noProof/>
          <w:lang w:eastAsia="sl-SI"/>
        </w:rPr>
        <w:drawing>
          <wp:inline distT="0" distB="0" distL="0" distR="0" wp14:anchorId="79EB78A1" wp14:editId="26F4FCEA">
            <wp:extent cx="3901045" cy="2947921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426" r="13121" b="-20"/>
                    <a:stretch/>
                  </pic:blipFill>
                  <pic:spPr bwMode="auto">
                    <a:xfrm>
                      <a:off x="0" y="0"/>
                      <a:ext cx="3904292" cy="295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ABF2E" w14:textId="45CF8AE6" w:rsidR="0065076A" w:rsidRPr="005A09D4" w:rsidRDefault="005A09D4" w:rsidP="005A09D4">
      <w:pPr>
        <w:pStyle w:val="Napis"/>
        <w:ind w:firstLine="709"/>
        <w:rPr>
          <w:rStyle w:val="notranslate"/>
          <w:bCs w:val="0"/>
          <w:iCs/>
          <w:color w:val="auto"/>
        </w:rPr>
      </w:pPr>
      <w:r w:rsidRPr="005A09D4">
        <w:rPr>
          <w:color w:val="auto"/>
        </w:rPr>
        <w:t xml:space="preserve">Slika </w:t>
      </w:r>
      <w:r w:rsidRPr="005A09D4">
        <w:rPr>
          <w:color w:val="auto"/>
        </w:rPr>
        <w:fldChar w:fldCharType="begin"/>
      </w:r>
      <w:r w:rsidRPr="005A09D4">
        <w:rPr>
          <w:color w:val="auto"/>
        </w:rPr>
        <w:instrText xml:space="preserve"> SEQ Slika \* ARABIC </w:instrText>
      </w:r>
      <w:r w:rsidRPr="005A09D4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5A09D4">
        <w:rPr>
          <w:color w:val="auto"/>
        </w:rPr>
        <w:fldChar w:fldCharType="end"/>
      </w:r>
      <w:r w:rsidRPr="005A09D4">
        <w:rPr>
          <w:color w:val="auto"/>
        </w:rPr>
        <w:t>: Prikaz mojega projekta</w:t>
      </w:r>
    </w:p>
    <w:p w14:paraId="5D81C81A" w14:textId="174C574C" w:rsidR="00FD6C95" w:rsidRDefault="00FD6C95" w:rsidP="0065076A">
      <w:pPr>
        <w:tabs>
          <w:tab w:val="left" w:pos="720"/>
        </w:tabs>
        <w:spacing w:before="100" w:after="100"/>
        <w:ind w:left="720"/>
        <w:rPr>
          <w:rStyle w:val="notranslate"/>
          <w:bCs/>
          <w:iCs/>
        </w:rPr>
      </w:pPr>
      <w:r w:rsidRPr="005A09D4">
        <w:rPr>
          <w:rStyle w:val="notranslate"/>
          <w:b/>
          <w:bCs/>
          <w:iCs/>
        </w:rPr>
        <w:t>Moj video:</w:t>
      </w:r>
      <w:r>
        <w:rPr>
          <w:rStyle w:val="notranslate"/>
          <w:bCs/>
          <w:iCs/>
        </w:rPr>
        <w:t xml:space="preserve"> </w:t>
      </w:r>
      <w:hyperlink r:id="rId15" w:history="1">
        <w:r w:rsidRPr="002C3612">
          <w:rPr>
            <w:rStyle w:val="Hiperpovezava"/>
            <w:bCs/>
            <w:iCs/>
          </w:rPr>
          <w:t>https://www.youtube.com/watch?v=f7DdJCIGYNg</w:t>
        </w:r>
      </w:hyperlink>
    </w:p>
    <w:p w14:paraId="201685AD" w14:textId="77777777" w:rsidR="005A09D4" w:rsidRDefault="005A09D4" w:rsidP="004A4E5A">
      <w:pPr>
        <w:pStyle w:val="HTML-oblikovano"/>
        <w:rPr>
          <w:rFonts w:ascii="Arial" w:hAnsi="Arial" w:cs="Arial"/>
          <w:b/>
          <w:sz w:val="24"/>
        </w:rPr>
      </w:pPr>
    </w:p>
    <w:p w14:paraId="1B12F17A" w14:textId="77777777" w:rsidR="005A09D4" w:rsidRDefault="005A09D4" w:rsidP="004A4E5A">
      <w:pPr>
        <w:pStyle w:val="HTML-oblikovano"/>
        <w:rPr>
          <w:rFonts w:ascii="Arial" w:hAnsi="Arial" w:cs="Arial"/>
          <w:b/>
          <w:sz w:val="24"/>
        </w:rPr>
      </w:pPr>
    </w:p>
    <w:p w14:paraId="4A628C65" w14:textId="7DAF57D0" w:rsidR="004A4E5A" w:rsidRDefault="004A4E5A" w:rsidP="004A4E5A">
      <w:pPr>
        <w:pStyle w:val="HTML-oblikovan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Kaj </w:t>
      </w:r>
      <w:r w:rsidR="005A09D4">
        <w:rPr>
          <w:rFonts w:ascii="Arial" w:hAnsi="Arial" w:cs="Arial"/>
          <w:b/>
          <w:sz w:val="24"/>
        </w:rPr>
        <w:t>sem potreboval</w:t>
      </w:r>
      <w:r>
        <w:rPr>
          <w:rFonts w:ascii="Arial" w:hAnsi="Arial" w:cs="Arial"/>
          <w:b/>
          <w:sz w:val="24"/>
        </w:rPr>
        <w:t>?</w:t>
      </w:r>
    </w:p>
    <w:p w14:paraId="658BDD0F" w14:textId="3BD82F52" w:rsidR="005F3063" w:rsidRPr="00377AA2" w:rsidRDefault="00EA2991" w:rsidP="00377AA2">
      <w:pPr>
        <w:numPr>
          <w:ilvl w:val="0"/>
          <w:numId w:val="12"/>
        </w:num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  <w:r>
        <w:rPr>
          <w:rFonts w:cs="Arial"/>
          <w:szCs w:val="24"/>
          <w:lang w:eastAsia="sl-SI"/>
        </w:rPr>
        <w:t>x1 Arduino</w:t>
      </w:r>
      <w:r w:rsidR="005F3063">
        <w:rPr>
          <w:rFonts w:cs="Arial"/>
          <w:szCs w:val="24"/>
          <w:lang w:eastAsia="sl-SI"/>
        </w:rPr>
        <w:t xml:space="preserve">: </w:t>
      </w:r>
      <w:hyperlink r:id="rId16" w:history="1">
        <w:r w:rsidR="00377AA2" w:rsidRPr="002C3612">
          <w:rPr>
            <w:rStyle w:val="Hiperpovezava"/>
            <w:rFonts w:cs="Arial"/>
            <w:szCs w:val="24"/>
            <w:lang w:eastAsia="sl-SI"/>
          </w:rPr>
          <w:t>https://www.sparkfun.com/products/11224</w:t>
        </w:r>
      </w:hyperlink>
    </w:p>
    <w:p w14:paraId="21F2561E" w14:textId="5598A4E8" w:rsidR="00377AA2" w:rsidRPr="00377AA2" w:rsidRDefault="00EA2991" w:rsidP="00377AA2">
      <w:pPr>
        <w:numPr>
          <w:ilvl w:val="0"/>
          <w:numId w:val="12"/>
        </w:num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  <w:r>
        <w:rPr>
          <w:rFonts w:cs="Arial"/>
          <w:szCs w:val="24"/>
          <w:lang w:eastAsia="sl-SI"/>
        </w:rPr>
        <w:t>x1 B</w:t>
      </w:r>
      <w:r w:rsidR="004A4E5A" w:rsidRPr="004A4E5A">
        <w:rPr>
          <w:rFonts w:cs="Arial"/>
          <w:szCs w:val="24"/>
          <w:lang w:eastAsia="sl-SI"/>
        </w:rPr>
        <w:t>read Board</w:t>
      </w:r>
      <w:r w:rsidR="00377AA2">
        <w:rPr>
          <w:rFonts w:cs="Arial"/>
          <w:szCs w:val="24"/>
          <w:lang w:eastAsia="sl-SI"/>
        </w:rPr>
        <w:t xml:space="preserve">: </w:t>
      </w:r>
      <w:hyperlink r:id="rId17" w:history="1">
        <w:r w:rsidR="00377AA2" w:rsidRPr="002C3612">
          <w:rPr>
            <w:rStyle w:val="Hiperpovezava"/>
            <w:rFonts w:cs="Arial"/>
            <w:szCs w:val="24"/>
            <w:lang w:eastAsia="sl-SI"/>
          </w:rPr>
          <w:t>https://www.sparkfun.com/products/14083</w:t>
        </w:r>
      </w:hyperlink>
    </w:p>
    <w:p w14:paraId="28DC9A9E" w14:textId="01745BC5" w:rsidR="005F3063" w:rsidRPr="00377AA2" w:rsidRDefault="00EA2991" w:rsidP="00377AA2">
      <w:pPr>
        <w:numPr>
          <w:ilvl w:val="0"/>
          <w:numId w:val="12"/>
        </w:num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  <w:r>
        <w:rPr>
          <w:rFonts w:cs="Arial"/>
          <w:szCs w:val="24"/>
          <w:lang w:eastAsia="sl-SI"/>
        </w:rPr>
        <w:t>x10 žic</w:t>
      </w:r>
      <w:r w:rsidR="005F3063">
        <w:rPr>
          <w:rFonts w:cs="Arial"/>
          <w:szCs w:val="24"/>
          <w:lang w:eastAsia="sl-SI"/>
        </w:rPr>
        <w:t xml:space="preserve">: </w:t>
      </w:r>
      <w:hyperlink r:id="rId18" w:history="1">
        <w:r w:rsidR="00377AA2" w:rsidRPr="002C3612">
          <w:rPr>
            <w:rStyle w:val="Hiperpovezava"/>
            <w:rFonts w:cs="Arial"/>
            <w:szCs w:val="24"/>
            <w:lang w:eastAsia="sl-SI"/>
          </w:rPr>
          <w:t>https://www.sparkfun.com/products/11026</w:t>
        </w:r>
      </w:hyperlink>
    </w:p>
    <w:p w14:paraId="11D4AE9E" w14:textId="54616DEF" w:rsidR="005F3063" w:rsidRPr="00377AA2" w:rsidRDefault="00EA2991" w:rsidP="00377AA2">
      <w:pPr>
        <w:numPr>
          <w:ilvl w:val="0"/>
          <w:numId w:val="12"/>
        </w:num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  <w:r>
        <w:rPr>
          <w:rFonts w:cs="Arial"/>
          <w:szCs w:val="24"/>
          <w:lang w:eastAsia="sl-SI"/>
        </w:rPr>
        <w:t>x4 različno pobarvanih LED diod</w:t>
      </w:r>
      <w:r w:rsidR="005F3063">
        <w:rPr>
          <w:rFonts w:cs="Arial"/>
          <w:szCs w:val="24"/>
          <w:lang w:eastAsia="sl-SI"/>
        </w:rPr>
        <w:t xml:space="preserve">: </w:t>
      </w:r>
      <w:hyperlink r:id="rId19" w:history="1">
        <w:r w:rsidR="00377AA2" w:rsidRPr="002C3612">
          <w:rPr>
            <w:rStyle w:val="Hiperpovezava"/>
            <w:rFonts w:cs="Arial"/>
            <w:szCs w:val="24"/>
            <w:lang w:eastAsia="sl-SI"/>
          </w:rPr>
          <w:t>https://www.sparkfun.com/products/12062</w:t>
        </w:r>
      </w:hyperlink>
    </w:p>
    <w:p w14:paraId="3690A545" w14:textId="6E7DEB20" w:rsidR="00377AA2" w:rsidRPr="00377AA2" w:rsidRDefault="00EA2991" w:rsidP="00377AA2">
      <w:pPr>
        <w:numPr>
          <w:ilvl w:val="0"/>
          <w:numId w:val="12"/>
        </w:num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  <w:r>
        <w:rPr>
          <w:rFonts w:cs="Arial"/>
          <w:szCs w:val="24"/>
          <w:lang w:eastAsia="sl-SI"/>
        </w:rPr>
        <w:t>x</w:t>
      </w:r>
      <w:r w:rsidR="004A4E5A" w:rsidRPr="004A4E5A">
        <w:rPr>
          <w:rFonts w:cs="Arial"/>
          <w:szCs w:val="24"/>
          <w:lang w:eastAsia="sl-SI"/>
        </w:rPr>
        <w:t>4 100 Ohm</w:t>
      </w:r>
      <w:r>
        <w:rPr>
          <w:rFonts w:cs="Arial"/>
          <w:szCs w:val="24"/>
          <w:lang w:eastAsia="sl-SI"/>
        </w:rPr>
        <w:t>ske</w:t>
      </w:r>
      <w:r w:rsidR="004A4E5A" w:rsidRPr="004A4E5A">
        <w:rPr>
          <w:rFonts w:cs="Arial"/>
          <w:szCs w:val="24"/>
          <w:lang w:eastAsia="sl-SI"/>
        </w:rPr>
        <w:t xml:space="preserve"> </w:t>
      </w:r>
      <w:r>
        <w:rPr>
          <w:rFonts w:cs="Arial"/>
          <w:szCs w:val="24"/>
          <w:lang w:eastAsia="sl-SI"/>
        </w:rPr>
        <w:t>upore</w:t>
      </w:r>
      <w:r w:rsidR="005F3063">
        <w:rPr>
          <w:rFonts w:cs="Arial"/>
          <w:szCs w:val="24"/>
          <w:lang w:eastAsia="sl-SI"/>
        </w:rPr>
        <w:t xml:space="preserve">: </w:t>
      </w:r>
      <w:hyperlink r:id="rId20" w:history="1">
        <w:r w:rsidR="005F3063" w:rsidRPr="002C3612">
          <w:rPr>
            <w:rStyle w:val="Hiperpovezava"/>
            <w:rFonts w:cs="Arial"/>
            <w:szCs w:val="24"/>
            <w:lang w:eastAsia="sl-SI"/>
          </w:rPr>
          <w:t>https://www.sparkfun.com/products/11507</w:t>
        </w:r>
      </w:hyperlink>
    </w:p>
    <w:p w14:paraId="681578A9" w14:textId="00B4E3B7" w:rsidR="005F3063" w:rsidRPr="00377AA2" w:rsidRDefault="00EA2991" w:rsidP="00377AA2">
      <w:pPr>
        <w:numPr>
          <w:ilvl w:val="0"/>
          <w:numId w:val="12"/>
        </w:num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  <w:r>
        <w:rPr>
          <w:rFonts w:cs="Arial"/>
          <w:szCs w:val="24"/>
          <w:lang w:eastAsia="sl-SI"/>
        </w:rPr>
        <w:t>x</w:t>
      </w:r>
      <w:r w:rsidR="004A4E5A" w:rsidRPr="004A4E5A">
        <w:rPr>
          <w:rFonts w:cs="Arial"/>
          <w:szCs w:val="24"/>
          <w:lang w:eastAsia="sl-SI"/>
        </w:rPr>
        <w:t xml:space="preserve">4 </w:t>
      </w:r>
      <w:r>
        <w:rPr>
          <w:rFonts w:cs="Arial"/>
          <w:szCs w:val="24"/>
          <w:lang w:eastAsia="sl-SI"/>
        </w:rPr>
        <w:t>gumbe</w:t>
      </w:r>
      <w:r w:rsidR="005F3063">
        <w:rPr>
          <w:rFonts w:cs="Arial"/>
          <w:szCs w:val="24"/>
          <w:lang w:eastAsia="sl-SI"/>
        </w:rPr>
        <w:t xml:space="preserve">: </w:t>
      </w:r>
      <w:hyperlink r:id="rId21" w:history="1">
        <w:r w:rsidR="00377AA2" w:rsidRPr="002C3612">
          <w:rPr>
            <w:rStyle w:val="Hiperpovezava"/>
            <w:rFonts w:cs="Arial"/>
            <w:szCs w:val="24"/>
            <w:lang w:eastAsia="sl-SI"/>
          </w:rPr>
          <w:t>https://www.sparkfun.com/products/9190</w:t>
        </w:r>
      </w:hyperlink>
    </w:p>
    <w:p w14:paraId="5654EDF7" w14:textId="05AA1F2B" w:rsidR="005F3063" w:rsidRPr="00377AA2" w:rsidRDefault="00EA2991" w:rsidP="00377AA2">
      <w:pPr>
        <w:numPr>
          <w:ilvl w:val="0"/>
          <w:numId w:val="12"/>
        </w:num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  <w:r>
        <w:rPr>
          <w:rFonts w:cs="Arial"/>
          <w:szCs w:val="24"/>
          <w:lang w:eastAsia="sl-SI"/>
        </w:rPr>
        <w:t>x1 mali zvočnik</w:t>
      </w:r>
      <w:r w:rsidR="005F3063">
        <w:rPr>
          <w:rFonts w:cs="Arial"/>
          <w:szCs w:val="24"/>
          <w:lang w:eastAsia="sl-SI"/>
        </w:rPr>
        <w:t xml:space="preserve">: </w:t>
      </w:r>
      <w:hyperlink r:id="rId22" w:history="1">
        <w:r w:rsidR="00377AA2" w:rsidRPr="002C3612">
          <w:rPr>
            <w:rStyle w:val="Hiperpovezava"/>
            <w:rFonts w:cs="Arial"/>
            <w:szCs w:val="24"/>
            <w:lang w:eastAsia="sl-SI"/>
          </w:rPr>
          <w:t>https://www.sparkfun.com/products/7950</w:t>
        </w:r>
      </w:hyperlink>
    </w:p>
    <w:p w14:paraId="3CDFB115" w14:textId="69BF67B5" w:rsidR="005A09D4" w:rsidRDefault="005A09D4" w:rsidP="005A09D4">
      <w:pPr>
        <w:numPr>
          <w:ilvl w:val="0"/>
          <w:numId w:val="12"/>
        </w:num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  <w:r>
        <w:rPr>
          <w:rFonts w:cs="Arial"/>
          <w:szCs w:val="24"/>
          <w:lang w:eastAsia="sl-SI"/>
        </w:rPr>
        <w:t xml:space="preserve">Program Arduino: </w:t>
      </w:r>
      <w:hyperlink r:id="rId23" w:history="1">
        <w:r w:rsidRPr="002C3612">
          <w:rPr>
            <w:rStyle w:val="Hiperpovezava"/>
            <w:rFonts w:cs="Arial"/>
            <w:szCs w:val="24"/>
            <w:lang w:eastAsia="sl-SI"/>
          </w:rPr>
          <w:t>https://www.arduino.cc/</w:t>
        </w:r>
      </w:hyperlink>
    </w:p>
    <w:p w14:paraId="48EC5F64" w14:textId="4C8FAF24" w:rsidR="005A09D4" w:rsidRDefault="005A09D4" w:rsidP="005A09D4">
      <w:pPr>
        <w:numPr>
          <w:ilvl w:val="0"/>
          <w:numId w:val="12"/>
        </w:num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  <w:r>
        <w:rPr>
          <w:rFonts w:cs="Arial"/>
          <w:szCs w:val="24"/>
          <w:lang w:eastAsia="sl-SI"/>
        </w:rPr>
        <w:t xml:space="preserve">Knjižnica Tone: </w:t>
      </w:r>
      <w:hyperlink r:id="rId24" w:history="1">
        <w:r w:rsidRPr="002C3612">
          <w:rPr>
            <w:rStyle w:val="Hiperpovezava"/>
            <w:rFonts w:cs="Arial"/>
            <w:szCs w:val="24"/>
            <w:lang w:eastAsia="sl-SI"/>
          </w:rPr>
          <w:t>https://cdn.instructables.com/ORIG/F0C/SG3D/GYUY0NUA/F0CSG3DGYUY0NUA.zip</w:t>
        </w:r>
      </w:hyperlink>
    </w:p>
    <w:p w14:paraId="502177A8" w14:textId="77777777" w:rsidR="005A09D4" w:rsidRDefault="005A09D4" w:rsidP="005A09D4">
      <w:pPr>
        <w:keepNext/>
        <w:suppressAutoHyphens w:val="0"/>
        <w:spacing w:before="100" w:beforeAutospacing="1" w:after="100" w:afterAutospacing="1"/>
        <w:ind w:firstLine="360"/>
      </w:pPr>
      <w:r>
        <w:rPr>
          <w:noProof/>
          <w:lang w:eastAsia="sl-SI"/>
        </w:rPr>
        <w:drawing>
          <wp:inline distT="0" distB="0" distL="0" distR="0" wp14:anchorId="72604004" wp14:editId="339ECDFD">
            <wp:extent cx="3788229" cy="3423735"/>
            <wp:effectExtent l="0" t="0" r="3175" b="5715"/>
            <wp:docPr id="20" name="Picture 20" descr="https://cdn.instructables.com/F9V/2B0B/GYQESKOP/F9V2B0BGYQESKOP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instructables.com/F9V/2B0B/GYQESKOP/F9V2B0BGYQESKOP.LARG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498" cy="342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EDB35" w14:textId="4701C028" w:rsidR="005A09D4" w:rsidRPr="005A09D4" w:rsidRDefault="005A09D4" w:rsidP="005A09D4">
      <w:pPr>
        <w:pStyle w:val="Napis"/>
        <w:ind w:firstLine="360"/>
        <w:rPr>
          <w:rFonts w:cs="Arial"/>
          <w:color w:val="auto"/>
          <w:szCs w:val="24"/>
          <w:lang w:eastAsia="sl-SI"/>
        </w:rPr>
      </w:pPr>
      <w:r w:rsidRPr="005A09D4">
        <w:rPr>
          <w:color w:val="auto"/>
        </w:rPr>
        <w:t xml:space="preserve">Slika </w:t>
      </w:r>
      <w:r w:rsidRPr="005A09D4">
        <w:rPr>
          <w:color w:val="auto"/>
        </w:rPr>
        <w:fldChar w:fldCharType="begin"/>
      </w:r>
      <w:r w:rsidRPr="005A09D4">
        <w:rPr>
          <w:color w:val="auto"/>
        </w:rPr>
        <w:instrText xml:space="preserve"> SEQ Slika \* ARABIC </w:instrText>
      </w:r>
      <w:r w:rsidRPr="005A09D4">
        <w:rPr>
          <w:color w:val="auto"/>
        </w:rPr>
        <w:fldChar w:fldCharType="separate"/>
      </w:r>
      <w:r w:rsidRPr="005A09D4">
        <w:rPr>
          <w:noProof/>
          <w:color w:val="auto"/>
        </w:rPr>
        <w:t>3</w:t>
      </w:r>
      <w:r w:rsidRPr="005A09D4">
        <w:rPr>
          <w:color w:val="auto"/>
        </w:rPr>
        <w:fldChar w:fldCharType="end"/>
      </w:r>
      <w:r w:rsidRPr="005A09D4">
        <w:rPr>
          <w:color w:val="auto"/>
        </w:rPr>
        <w:t>: Sketch mod za knjižnico Tone</w:t>
      </w:r>
      <w:r>
        <w:rPr>
          <w:color w:val="auto"/>
        </w:rPr>
        <w:t>.</w:t>
      </w:r>
    </w:p>
    <w:p w14:paraId="6E514404" w14:textId="77777777" w:rsidR="005A09D4" w:rsidRDefault="005A09D4" w:rsidP="005A09D4">
      <w:p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</w:p>
    <w:p w14:paraId="3EAB36E1" w14:textId="77777777" w:rsidR="005A09D4" w:rsidRDefault="005A09D4" w:rsidP="005A09D4">
      <w:p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</w:p>
    <w:p w14:paraId="49651F18" w14:textId="77777777" w:rsidR="005A09D4" w:rsidRDefault="005A09D4" w:rsidP="005A09D4">
      <w:p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</w:p>
    <w:p w14:paraId="4766AEE4" w14:textId="77777777" w:rsidR="005A09D4" w:rsidRDefault="005A09D4" w:rsidP="005A09D4">
      <w:p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</w:p>
    <w:p w14:paraId="49502C21" w14:textId="77777777" w:rsidR="005A09D4" w:rsidRDefault="005A09D4" w:rsidP="005A09D4">
      <w:p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</w:p>
    <w:p w14:paraId="23B9DCE2" w14:textId="77777777" w:rsidR="005A09D4" w:rsidRDefault="005A09D4" w:rsidP="005A09D4">
      <w:p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</w:p>
    <w:p w14:paraId="2C5B9D59" w14:textId="77777777" w:rsidR="005A09D4" w:rsidRDefault="005A09D4" w:rsidP="005A09D4">
      <w:p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</w:p>
    <w:p w14:paraId="51B0319A" w14:textId="77777777" w:rsidR="005A09D4" w:rsidRDefault="005A09D4" w:rsidP="005A09D4">
      <w:p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</w:p>
    <w:p w14:paraId="6F6BCBB7" w14:textId="77777777" w:rsidR="005A09D4" w:rsidRDefault="005A09D4" w:rsidP="005A09D4">
      <w:p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</w:p>
    <w:p w14:paraId="763EB759" w14:textId="77777777" w:rsidR="005A09D4" w:rsidRDefault="005A09D4" w:rsidP="005A09D4">
      <w:p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</w:p>
    <w:p w14:paraId="293599CC" w14:textId="77777777" w:rsidR="005A09D4" w:rsidRPr="005A09D4" w:rsidRDefault="005A09D4" w:rsidP="005A09D4">
      <w:pPr>
        <w:suppressAutoHyphens w:val="0"/>
        <w:spacing w:before="100" w:beforeAutospacing="1" w:after="100" w:afterAutospacing="1"/>
        <w:rPr>
          <w:rFonts w:cs="Arial"/>
          <w:szCs w:val="24"/>
          <w:lang w:eastAsia="sl-SI"/>
        </w:rPr>
      </w:pPr>
    </w:p>
    <w:p w14:paraId="1D8F6055" w14:textId="3D69593A" w:rsidR="009853BF" w:rsidRPr="009853BF" w:rsidRDefault="009853BF" w:rsidP="009853BF">
      <w:pPr>
        <w:pStyle w:val="HTML-oblikovan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Sestava</w:t>
      </w:r>
    </w:p>
    <w:p w14:paraId="1563B3F3" w14:textId="2C8FE5A8" w:rsidR="005A09D4" w:rsidRDefault="005A09D4" w:rsidP="005A09D4">
      <w:pPr>
        <w:keepNext/>
        <w:suppressAutoHyphens w:val="0"/>
        <w:spacing w:before="100" w:beforeAutospacing="1" w:after="100" w:afterAutospacing="1"/>
        <w:ind w:firstLine="709"/>
      </w:pPr>
      <w:r>
        <w:rPr>
          <w:noProof/>
          <w:lang w:eastAsia="sl-SI"/>
        </w:rPr>
        <w:drawing>
          <wp:inline distT="0" distB="0" distL="0" distR="0" wp14:anchorId="276A278A" wp14:editId="0A1759E1">
            <wp:extent cx="4203865" cy="2618509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5110" t="15727" r="14513" b="6342"/>
                    <a:stretch/>
                  </pic:blipFill>
                  <pic:spPr bwMode="auto">
                    <a:xfrm>
                      <a:off x="0" y="0"/>
                      <a:ext cx="4203528" cy="261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C2E5" w14:textId="6B2F6433" w:rsidR="00EA2991" w:rsidRDefault="005A09D4" w:rsidP="005A09D4">
      <w:pPr>
        <w:pStyle w:val="Napis"/>
        <w:ind w:firstLine="709"/>
        <w:rPr>
          <w:color w:val="auto"/>
        </w:rPr>
      </w:pPr>
      <w:r w:rsidRPr="005A09D4">
        <w:rPr>
          <w:color w:val="auto"/>
        </w:rPr>
        <w:t xml:space="preserve">Slika </w:t>
      </w:r>
      <w:r w:rsidRPr="005A09D4">
        <w:rPr>
          <w:color w:val="auto"/>
        </w:rPr>
        <w:fldChar w:fldCharType="begin"/>
      </w:r>
      <w:r w:rsidRPr="005A09D4">
        <w:rPr>
          <w:color w:val="auto"/>
        </w:rPr>
        <w:instrText xml:space="preserve"> SEQ Slika \* ARABIC </w:instrText>
      </w:r>
      <w:r w:rsidRPr="005A09D4">
        <w:rPr>
          <w:color w:val="auto"/>
        </w:rPr>
        <w:fldChar w:fldCharType="separate"/>
      </w:r>
      <w:r>
        <w:rPr>
          <w:noProof/>
          <w:color w:val="auto"/>
        </w:rPr>
        <w:t>4</w:t>
      </w:r>
      <w:r w:rsidRPr="005A09D4">
        <w:rPr>
          <w:color w:val="auto"/>
        </w:rPr>
        <w:fldChar w:fldCharType="end"/>
      </w:r>
      <w:r w:rsidRPr="005A09D4">
        <w:rPr>
          <w:color w:val="auto"/>
        </w:rPr>
        <w:t>: Prikaz projekta (minus zvočnik) v Autodesk circuits</w:t>
      </w:r>
      <w:r w:rsidR="00377AA2">
        <w:rPr>
          <w:color w:val="auto"/>
        </w:rPr>
        <w:t xml:space="preserve"> </w:t>
      </w:r>
      <w:hyperlink r:id="rId27" w:history="1">
        <w:r w:rsidR="00377AA2" w:rsidRPr="002C3612">
          <w:rPr>
            <w:rStyle w:val="Hiperpovezava"/>
          </w:rPr>
          <w:t>https://circuits.io/</w:t>
        </w:r>
      </w:hyperlink>
    </w:p>
    <w:p w14:paraId="6ACE84A2" w14:textId="77777777" w:rsidR="00EA2991" w:rsidRDefault="00EA2991" w:rsidP="00EA2991">
      <w:pPr>
        <w:pStyle w:val="HTML-oblikovano"/>
      </w:pPr>
    </w:p>
    <w:p w14:paraId="3521C26D" w14:textId="0016F2F9" w:rsidR="005D54C1" w:rsidRDefault="00EA2991" w:rsidP="00EA2991">
      <w:pPr>
        <w:pStyle w:val="HTML-oblikovano"/>
        <w:numPr>
          <w:ilvl w:val="0"/>
          <w:numId w:val="13"/>
        </w:numPr>
        <w:rPr>
          <w:rFonts w:ascii="Arial Narrow" w:hAnsi="Arial Narrow"/>
          <w:sz w:val="24"/>
        </w:rPr>
      </w:pPr>
      <w:r w:rsidRPr="005D54C1">
        <w:rPr>
          <w:rFonts w:ascii="Arial Narrow" w:hAnsi="Arial Narrow"/>
          <w:sz w:val="24"/>
        </w:rPr>
        <w:t xml:space="preserve">Gumb </w:t>
      </w:r>
      <w:r w:rsidR="005A09D4">
        <w:rPr>
          <w:rFonts w:ascii="Arial Narrow" w:hAnsi="Arial Narrow"/>
          <w:sz w:val="24"/>
        </w:rPr>
        <w:t xml:space="preserve">1 </w:t>
      </w:r>
      <w:r w:rsidRPr="005D54C1">
        <w:rPr>
          <w:rFonts w:ascii="Arial Narrow" w:hAnsi="Arial Narrow"/>
          <w:sz w:val="24"/>
        </w:rPr>
        <w:t>na pin 2 z LED</w:t>
      </w:r>
      <w:r w:rsidR="005A09D4">
        <w:rPr>
          <w:rFonts w:ascii="Arial Narrow" w:hAnsi="Arial Narrow"/>
          <w:sz w:val="24"/>
        </w:rPr>
        <w:t xml:space="preserve"> (rdečo)</w:t>
      </w:r>
      <w:r w:rsidRPr="005D54C1">
        <w:rPr>
          <w:rFonts w:ascii="Arial Narrow" w:hAnsi="Arial Narrow"/>
          <w:sz w:val="24"/>
        </w:rPr>
        <w:t xml:space="preserve"> na pin 8</w:t>
      </w:r>
    </w:p>
    <w:p w14:paraId="787B0120" w14:textId="0B73E253" w:rsidR="005D54C1" w:rsidRDefault="00EA2991" w:rsidP="00EA2991">
      <w:pPr>
        <w:pStyle w:val="HTML-oblikovano"/>
        <w:numPr>
          <w:ilvl w:val="0"/>
          <w:numId w:val="13"/>
        </w:numPr>
        <w:rPr>
          <w:rFonts w:ascii="Arial Narrow" w:hAnsi="Arial Narrow"/>
          <w:sz w:val="24"/>
        </w:rPr>
      </w:pPr>
      <w:r w:rsidRPr="005D54C1">
        <w:rPr>
          <w:rFonts w:ascii="Arial Narrow" w:hAnsi="Arial Narrow"/>
          <w:sz w:val="24"/>
        </w:rPr>
        <w:t xml:space="preserve">Gumb </w:t>
      </w:r>
      <w:r w:rsidR="005A09D4">
        <w:rPr>
          <w:rFonts w:ascii="Arial Narrow" w:hAnsi="Arial Narrow"/>
          <w:sz w:val="24"/>
        </w:rPr>
        <w:t xml:space="preserve">2 </w:t>
      </w:r>
      <w:r w:rsidRPr="005D54C1">
        <w:rPr>
          <w:rFonts w:ascii="Arial Narrow" w:hAnsi="Arial Narrow"/>
          <w:sz w:val="24"/>
        </w:rPr>
        <w:t>na pin 3 z LED</w:t>
      </w:r>
      <w:r w:rsidR="005A09D4">
        <w:rPr>
          <w:rFonts w:ascii="Arial Narrow" w:hAnsi="Arial Narrow"/>
          <w:sz w:val="24"/>
        </w:rPr>
        <w:t xml:space="preserve"> (zeleno)</w:t>
      </w:r>
      <w:r w:rsidRPr="005D54C1">
        <w:rPr>
          <w:rFonts w:ascii="Arial Narrow" w:hAnsi="Arial Narrow"/>
          <w:sz w:val="24"/>
        </w:rPr>
        <w:t xml:space="preserve"> na pin 9</w:t>
      </w:r>
    </w:p>
    <w:p w14:paraId="586B291B" w14:textId="77BE2F8A" w:rsidR="005D54C1" w:rsidRDefault="00EA2991" w:rsidP="00EA2991">
      <w:pPr>
        <w:pStyle w:val="HTML-oblikovano"/>
        <w:numPr>
          <w:ilvl w:val="0"/>
          <w:numId w:val="13"/>
        </w:numPr>
        <w:rPr>
          <w:rFonts w:ascii="Arial Narrow" w:hAnsi="Arial Narrow"/>
          <w:sz w:val="24"/>
        </w:rPr>
      </w:pPr>
      <w:r w:rsidRPr="005D54C1">
        <w:rPr>
          <w:rFonts w:ascii="Arial Narrow" w:hAnsi="Arial Narrow"/>
          <w:sz w:val="24"/>
        </w:rPr>
        <w:t xml:space="preserve">Gumb </w:t>
      </w:r>
      <w:r w:rsidR="005A09D4">
        <w:rPr>
          <w:rFonts w:ascii="Arial Narrow" w:hAnsi="Arial Narrow"/>
          <w:sz w:val="24"/>
        </w:rPr>
        <w:t xml:space="preserve">3 </w:t>
      </w:r>
      <w:r w:rsidRPr="005D54C1">
        <w:rPr>
          <w:rFonts w:ascii="Arial Narrow" w:hAnsi="Arial Narrow"/>
          <w:sz w:val="24"/>
        </w:rPr>
        <w:t xml:space="preserve">na pin 4 z LED </w:t>
      </w:r>
      <w:r w:rsidR="005A09D4">
        <w:rPr>
          <w:rFonts w:ascii="Arial Narrow" w:hAnsi="Arial Narrow"/>
          <w:sz w:val="24"/>
        </w:rPr>
        <w:t xml:space="preserve">(rumeno) </w:t>
      </w:r>
      <w:r w:rsidRPr="005D54C1">
        <w:rPr>
          <w:rFonts w:ascii="Arial Narrow" w:hAnsi="Arial Narrow"/>
          <w:sz w:val="24"/>
        </w:rPr>
        <w:t>na pin 10</w:t>
      </w:r>
    </w:p>
    <w:p w14:paraId="60F1E0E1" w14:textId="5632C121" w:rsidR="005D54C1" w:rsidRDefault="00EA2991" w:rsidP="00EA2991">
      <w:pPr>
        <w:pStyle w:val="HTML-oblikovano"/>
        <w:numPr>
          <w:ilvl w:val="0"/>
          <w:numId w:val="13"/>
        </w:numPr>
        <w:rPr>
          <w:rFonts w:ascii="Arial Narrow" w:hAnsi="Arial Narrow"/>
          <w:sz w:val="24"/>
        </w:rPr>
      </w:pPr>
      <w:r w:rsidRPr="005D54C1">
        <w:rPr>
          <w:rFonts w:ascii="Arial Narrow" w:hAnsi="Arial Narrow"/>
          <w:sz w:val="24"/>
        </w:rPr>
        <w:t xml:space="preserve">Gumb </w:t>
      </w:r>
      <w:r w:rsidR="005A09D4">
        <w:rPr>
          <w:rFonts w:ascii="Arial Narrow" w:hAnsi="Arial Narrow"/>
          <w:sz w:val="24"/>
        </w:rPr>
        <w:t xml:space="preserve">4 </w:t>
      </w:r>
      <w:r w:rsidRPr="005D54C1">
        <w:rPr>
          <w:rFonts w:ascii="Arial Narrow" w:hAnsi="Arial Narrow"/>
          <w:sz w:val="24"/>
        </w:rPr>
        <w:t xml:space="preserve">na pin 5 z LED </w:t>
      </w:r>
      <w:r w:rsidR="005A09D4">
        <w:rPr>
          <w:rFonts w:ascii="Arial Narrow" w:hAnsi="Arial Narrow"/>
          <w:sz w:val="24"/>
        </w:rPr>
        <w:t xml:space="preserve">(modro) </w:t>
      </w:r>
      <w:r w:rsidRPr="005D54C1">
        <w:rPr>
          <w:rFonts w:ascii="Arial Narrow" w:hAnsi="Arial Narrow"/>
          <w:sz w:val="24"/>
        </w:rPr>
        <w:t>na pin 11</w:t>
      </w:r>
    </w:p>
    <w:p w14:paraId="6A194EBC" w14:textId="3A4D07E8" w:rsidR="005D54C1" w:rsidRPr="005D54C1" w:rsidRDefault="005D54C1" w:rsidP="00EA2991">
      <w:pPr>
        <w:pStyle w:val="HTML-oblikovano"/>
        <w:numPr>
          <w:ilvl w:val="0"/>
          <w:numId w:val="13"/>
        </w:numPr>
        <w:rPr>
          <w:rFonts w:ascii="Arial Narrow" w:hAnsi="Arial Narrow"/>
          <w:sz w:val="24"/>
        </w:rPr>
      </w:pPr>
      <w:r w:rsidRPr="005D54C1">
        <w:rPr>
          <w:rFonts w:ascii="Arial Narrow" w:hAnsi="Arial Narrow"/>
          <w:sz w:val="24"/>
        </w:rPr>
        <w:t>Zvočnik na pin 12</w:t>
      </w:r>
    </w:p>
    <w:p w14:paraId="029857DE" w14:textId="77777777" w:rsidR="009853BF" w:rsidRDefault="009853BF" w:rsidP="00EA2991">
      <w:pPr>
        <w:pStyle w:val="HTML-oblikovano"/>
      </w:pPr>
    </w:p>
    <w:p w14:paraId="44E578C4" w14:textId="77777777" w:rsidR="004E6943" w:rsidRDefault="004E6943" w:rsidP="004E6943">
      <w:pPr>
        <w:pStyle w:val="HTML-oblikovano"/>
        <w:rPr>
          <w:rFonts w:ascii="Arial" w:hAnsi="Arial" w:cs="Arial"/>
          <w:b/>
          <w:sz w:val="24"/>
        </w:rPr>
      </w:pPr>
    </w:p>
    <w:p w14:paraId="3E513D03" w14:textId="77777777" w:rsidR="0065076A" w:rsidRDefault="0065076A" w:rsidP="00EA2991">
      <w:pPr>
        <w:suppressAutoHyphens w:val="0"/>
        <w:spacing w:before="100" w:beforeAutospacing="1" w:after="100" w:afterAutospacing="1"/>
        <w:rPr>
          <w:rStyle w:val="notranslate"/>
          <w:rFonts w:cs="Arial"/>
          <w:szCs w:val="24"/>
          <w:lang w:eastAsia="sl-SI"/>
        </w:rPr>
      </w:pPr>
    </w:p>
    <w:p w14:paraId="205FF5A2" w14:textId="415DE936" w:rsidR="004A4E5A" w:rsidRDefault="004A4E5A" w:rsidP="004A4E5A">
      <w:pPr>
        <w:tabs>
          <w:tab w:val="left" w:pos="720"/>
        </w:tabs>
        <w:spacing w:before="100" w:after="100"/>
        <w:rPr>
          <w:i/>
          <w:iCs/>
        </w:rPr>
      </w:pPr>
    </w:p>
    <w:p w14:paraId="7CBE8561" w14:textId="582FB6F5" w:rsidR="004A4E5A" w:rsidRDefault="004A4E5A" w:rsidP="004A4E5A">
      <w:pPr>
        <w:tabs>
          <w:tab w:val="left" w:pos="720"/>
        </w:tabs>
        <w:spacing w:before="100" w:after="100"/>
        <w:rPr>
          <w:i/>
          <w:iCs/>
        </w:rPr>
      </w:pPr>
    </w:p>
    <w:p w14:paraId="1C5F1B19" w14:textId="77777777" w:rsidR="004A4E5A" w:rsidRPr="004A4E5A" w:rsidRDefault="004A4E5A" w:rsidP="004A4E5A">
      <w:pPr>
        <w:tabs>
          <w:tab w:val="left" w:pos="720"/>
        </w:tabs>
        <w:spacing w:before="100" w:after="100"/>
        <w:rPr>
          <w:i/>
          <w:iCs/>
        </w:rPr>
      </w:pPr>
    </w:p>
    <w:p w14:paraId="0DF33E52" w14:textId="77777777" w:rsidR="007E1299" w:rsidRDefault="007E1299" w:rsidP="00C945DD">
      <w:pPr>
        <w:tabs>
          <w:tab w:val="left" w:pos="720"/>
        </w:tabs>
        <w:spacing w:before="100" w:after="100"/>
      </w:pPr>
    </w:p>
    <w:p w14:paraId="4422C0AF" w14:textId="77777777" w:rsidR="00C945DD" w:rsidRDefault="00C945DD" w:rsidP="00C945DD">
      <w:pPr>
        <w:pStyle w:val="HTML-oblikovano"/>
        <w:rPr>
          <w:rFonts w:ascii="Arial" w:hAnsi="Arial" w:cs="Arial"/>
          <w:b/>
          <w:sz w:val="24"/>
        </w:rPr>
      </w:pPr>
    </w:p>
    <w:p w14:paraId="0566B5DE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505BC5B6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6BBCBC91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429B04A1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500D7B5D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304287B0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035C29CE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01BC8687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38818F7B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5D6A427E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5085C054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36302737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0CC03DF1" w14:textId="77777777" w:rsidR="005F3063" w:rsidRDefault="005F3063" w:rsidP="00C945DD">
      <w:pPr>
        <w:pStyle w:val="HTML-oblikovano"/>
        <w:rPr>
          <w:rFonts w:ascii="Arial" w:hAnsi="Arial" w:cs="Arial"/>
          <w:b/>
          <w:sz w:val="24"/>
        </w:rPr>
      </w:pPr>
    </w:p>
    <w:p w14:paraId="4615105B" w14:textId="77777777" w:rsidR="005F3063" w:rsidRDefault="005F3063" w:rsidP="00C945DD">
      <w:pPr>
        <w:pStyle w:val="HTML-oblikovano"/>
        <w:rPr>
          <w:rFonts w:ascii="Arial" w:hAnsi="Arial" w:cs="Arial"/>
          <w:b/>
          <w:sz w:val="24"/>
        </w:rPr>
      </w:pPr>
    </w:p>
    <w:p w14:paraId="312149AD" w14:textId="77777777" w:rsidR="005F3063" w:rsidRDefault="005F3063" w:rsidP="00C945DD">
      <w:pPr>
        <w:pStyle w:val="HTML-oblikovano"/>
        <w:rPr>
          <w:rFonts w:ascii="Arial" w:hAnsi="Arial" w:cs="Arial"/>
          <w:b/>
          <w:sz w:val="24"/>
        </w:rPr>
      </w:pPr>
    </w:p>
    <w:p w14:paraId="65144AC9" w14:textId="77777777" w:rsidR="005F3063" w:rsidRDefault="005F3063" w:rsidP="00C945DD">
      <w:pPr>
        <w:pStyle w:val="HTML-oblikovano"/>
        <w:rPr>
          <w:rFonts w:ascii="Arial" w:hAnsi="Arial" w:cs="Arial"/>
          <w:b/>
          <w:sz w:val="24"/>
        </w:rPr>
      </w:pPr>
    </w:p>
    <w:p w14:paraId="595CA2D8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1F97714E" w14:textId="77777777" w:rsidR="005F3063" w:rsidRDefault="005F3063" w:rsidP="00C945DD">
      <w:pPr>
        <w:pStyle w:val="HTML-oblikovano"/>
        <w:rPr>
          <w:rFonts w:ascii="Arial" w:hAnsi="Arial" w:cs="Arial"/>
          <w:b/>
          <w:sz w:val="24"/>
        </w:rPr>
      </w:pPr>
    </w:p>
    <w:p w14:paraId="0FE27E14" w14:textId="77777777" w:rsidR="005F3063" w:rsidRDefault="005F3063" w:rsidP="00C945DD">
      <w:pPr>
        <w:pStyle w:val="HTML-oblikovano"/>
        <w:rPr>
          <w:rFonts w:ascii="Arial" w:hAnsi="Arial" w:cs="Arial"/>
          <w:b/>
          <w:sz w:val="24"/>
        </w:rPr>
      </w:pPr>
    </w:p>
    <w:p w14:paraId="7F0B7657" w14:textId="77777777" w:rsidR="005F3063" w:rsidRDefault="005F3063" w:rsidP="00C945DD">
      <w:pPr>
        <w:pStyle w:val="HTML-oblikovano"/>
        <w:rPr>
          <w:rFonts w:ascii="Arial" w:hAnsi="Arial" w:cs="Arial"/>
          <w:b/>
          <w:sz w:val="24"/>
        </w:rPr>
      </w:pPr>
    </w:p>
    <w:p w14:paraId="51E0148E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47AA891C" w14:textId="73E33D7E" w:rsidR="007E1299" w:rsidRDefault="005B5B3C" w:rsidP="00C945DD">
      <w:pPr>
        <w:pStyle w:val="HTML-oblikovan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Opis kode:</w:t>
      </w:r>
    </w:p>
    <w:p w14:paraId="76B0B380" w14:textId="77777777" w:rsidR="005B5B3C" w:rsidRDefault="005B5B3C" w:rsidP="00C945DD">
      <w:pPr>
        <w:pStyle w:val="HTML-oblikovano"/>
        <w:rPr>
          <w:rFonts w:ascii="Arial" w:hAnsi="Arial" w:cs="Arial"/>
          <w:b/>
          <w:sz w:val="24"/>
        </w:rPr>
      </w:pPr>
    </w:p>
    <w:p w14:paraId="05F749A2" w14:textId="77777777" w:rsidR="009D3A0E" w:rsidRDefault="009D3A0E" w:rsidP="009D3A0E">
      <w:pPr>
        <w:pStyle w:val="HTML-oblikovano"/>
        <w:rPr>
          <w:rFonts w:ascii="Arial" w:hAnsi="Arial" w:cs="Arial"/>
          <w:b/>
          <w:sz w:val="24"/>
        </w:rPr>
      </w:pPr>
    </w:p>
    <w:p w14:paraId="6947E3B3" w14:textId="4E345021" w:rsidR="009D3A0E" w:rsidRPr="009D3A0E" w:rsidRDefault="00FD6C95" w:rsidP="009D3A0E">
      <w:pPr>
        <w:pStyle w:val="HTML-oblikovano"/>
        <w:rPr>
          <w:rFonts w:ascii="Arial" w:hAnsi="Arial" w:cs="Arial"/>
          <w:b/>
        </w:rPr>
      </w:pPr>
      <w:r>
        <w:rPr>
          <w:rFonts w:ascii="Arial" w:hAnsi="Arial" w:cs="Arial"/>
          <w:b/>
        </w:rPr>
        <w:t>Poimenovanje</w:t>
      </w:r>
      <w:r w:rsidR="009D3A0E" w:rsidRPr="009D3A0E">
        <w:rPr>
          <w:rFonts w:ascii="Arial" w:hAnsi="Arial" w:cs="Arial"/>
          <w:b/>
        </w:rPr>
        <w:t>:</w:t>
      </w:r>
    </w:p>
    <w:p w14:paraId="07CD47CB" w14:textId="77777777" w:rsidR="009D3A0E" w:rsidRDefault="009D3A0E" w:rsidP="00C945DD">
      <w:pPr>
        <w:pStyle w:val="HTML-oblikovano"/>
        <w:rPr>
          <w:rFonts w:ascii="Arial" w:hAnsi="Arial" w:cs="Arial"/>
          <w:b/>
          <w:sz w:val="24"/>
        </w:rPr>
      </w:pPr>
    </w:p>
    <w:p w14:paraId="4E0755D6" w14:textId="6FA18CCA" w:rsidR="005F3063" w:rsidRPr="005F3063" w:rsidRDefault="005F3063" w:rsidP="00C945DD">
      <w:pPr>
        <w:pStyle w:val="HTML-oblikovano"/>
        <w:rPr>
          <w:rFonts w:ascii="Arial" w:hAnsi="Arial" w:cs="Arial"/>
        </w:rPr>
      </w:pPr>
      <w:r w:rsidRPr="005F3063">
        <w:rPr>
          <w:rFonts w:ascii="Arial" w:hAnsi="Arial" w:cs="Arial"/>
        </w:rPr>
        <w:t>Poimenujemo zvočnik, različne intižerje</w:t>
      </w:r>
      <w:r>
        <w:rPr>
          <w:rFonts w:ascii="Arial" w:hAnsi="Arial" w:cs="Arial"/>
        </w:rPr>
        <w:t xml:space="preserve"> za pesmi, LED diode, gumbe</w:t>
      </w:r>
      <w:r w:rsidRPr="005F3063">
        <w:rPr>
          <w:rFonts w:ascii="Arial" w:hAnsi="Arial" w:cs="Arial"/>
        </w:rPr>
        <w:t xml:space="preserve"> in števec.</w:t>
      </w:r>
    </w:p>
    <w:p w14:paraId="5A11058D" w14:textId="47D62EBC" w:rsidR="00C945DD" w:rsidRDefault="00F54AF5" w:rsidP="00C945DD">
      <w:pPr>
        <w:tabs>
          <w:tab w:val="left" w:pos="720"/>
        </w:tabs>
        <w:spacing w:before="100" w:after="100"/>
      </w:pPr>
      <w:r>
        <w:rPr>
          <w:noProof/>
          <w:lang w:eastAsia="sl-SI"/>
        </w:rPr>
        <w:drawing>
          <wp:inline distT="0" distB="0" distL="0" distR="0" wp14:anchorId="7ECBC4E6" wp14:editId="62C5B42F">
            <wp:extent cx="6056416" cy="1383475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5810" r="27732" b="54830"/>
                    <a:stretch/>
                  </pic:blipFill>
                  <pic:spPr bwMode="auto">
                    <a:xfrm>
                      <a:off x="0" y="0"/>
                      <a:ext cx="6062596" cy="138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0173" w14:textId="737AB5E8" w:rsidR="009F72B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sz w:val="22"/>
        </w:rPr>
      </w:pPr>
      <w:r w:rsidRPr="004C7FA6">
        <w:rPr>
          <w:rStyle w:val="notranslate"/>
          <w:b/>
          <w:sz w:val="22"/>
        </w:rPr>
        <w:t xml:space="preserve">#include &lt;Tone.h&gt; </w:t>
      </w:r>
      <w:r w:rsidRPr="004C7FA6">
        <w:rPr>
          <w:rStyle w:val="notranslate"/>
          <w:sz w:val="22"/>
        </w:rPr>
        <w:t>vključuje knjižnico "Tone" v C:\Program Files (x86)\Arduino\libraries.</w:t>
      </w:r>
    </w:p>
    <w:p w14:paraId="6D7184AC" w14:textId="27AA9756" w:rsidR="009F72B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sz w:val="22"/>
        </w:rPr>
      </w:pPr>
      <w:r w:rsidRPr="004C7FA6">
        <w:rPr>
          <w:rStyle w:val="notranslate"/>
          <w:b/>
          <w:sz w:val="22"/>
        </w:rPr>
        <w:t xml:space="preserve">Tone speakerpin; </w:t>
      </w:r>
      <w:r w:rsidRPr="004C7FA6">
        <w:rPr>
          <w:rStyle w:val="notranslate"/>
          <w:sz w:val="22"/>
        </w:rPr>
        <w:t>poimenovali smo zvočnik in bo zdej uporabljal knjižnico "Tone".</w:t>
      </w:r>
    </w:p>
    <w:p w14:paraId="36FBA9E7" w14:textId="5FE30F9B" w:rsidR="009F72B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sz w:val="22"/>
        </w:rPr>
      </w:pPr>
      <w:r w:rsidRPr="004C7FA6">
        <w:rPr>
          <w:rStyle w:val="notranslate"/>
          <w:b/>
          <w:sz w:val="22"/>
        </w:rPr>
        <w:t>int starttune[ ] = {NOTE_C4, NOTE_F4… };</w:t>
      </w:r>
      <w:r w:rsidRPr="004C7FA6">
        <w:rPr>
          <w:rStyle w:val="notranslate"/>
          <w:sz w:val="22"/>
        </w:rPr>
        <w:t xml:space="preserve"> </w:t>
      </w:r>
      <w:r w:rsidR="00DF3F9F" w:rsidRPr="004C7FA6">
        <w:rPr>
          <w:rStyle w:val="notranslate"/>
          <w:sz w:val="22"/>
        </w:rPr>
        <w:t>to je začetna pesem, ki jo Arduino zaigra ko se zažene. Za starttune smo izbrali 13 ton (0-12), ki jih bo zvočnik izpustil.</w:t>
      </w:r>
    </w:p>
    <w:p w14:paraId="6FB1E0A7" w14:textId="4DEBBA5E" w:rsidR="009F72B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sz w:val="22"/>
        </w:rPr>
      </w:pPr>
      <w:r w:rsidRPr="004C7FA6">
        <w:rPr>
          <w:rStyle w:val="notranslate"/>
          <w:b/>
          <w:sz w:val="22"/>
        </w:rPr>
        <w:t>int duration2[ ] = {100, 200… };</w:t>
      </w:r>
      <w:r w:rsidRPr="004C7FA6">
        <w:rPr>
          <w:rStyle w:val="notranslate"/>
          <w:sz w:val="22"/>
        </w:rPr>
        <w:t xml:space="preserve"> </w:t>
      </w:r>
      <w:r w:rsidR="00DF3F9F" w:rsidRPr="004C7FA6">
        <w:rPr>
          <w:rStyle w:val="notranslate"/>
          <w:sz w:val="22"/>
        </w:rPr>
        <w:t>to je čas vsakega tona za starttune, 1000 = 1 sekunda in tako naprej.</w:t>
      </w:r>
    </w:p>
    <w:p w14:paraId="1604496D" w14:textId="084B8F69" w:rsidR="009F72B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sz w:val="22"/>
        </w:rPr>
      </w:pPr>
      <w:r w:rsidRPr="004C7FA6">
        <w:rPr>
          <w:rStyle w:val="notranslate"/>
          <w:b/>
          <w:sz w:val="22"/>
        </w:rPr>
        <w:t>int note[ ] = {NOTE_C4, NOTE_C4… };</w:t>
      </w:r>
      <w:r w:rsidRPr="004C7FA6">
        <w:rPr>
          <w:rStyle w:val="notranslate"/>
          <w:sz w:val="22"/>
        </w:rPr>
        <w:t xml:space="preserve"> to je pesem, ko zaigra ko vam uspe taprav gumb pretisnat.</w:t>
      </w:r>
    </w:p>
    <w:p w14:paraId="3D819D82" w14:textId="40D5652E" w:rsidR="009F72B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sz w:val="22"/>
        </w:rPr>
      </w:pPr>
      <w:r w:rsidRPr="004C7FA6">
        <w:rPr>
          <w:rStyle w:val="notranslate"/>
          <w:b/>
          <w:sz w:val="22"/>
        </w:rPr>
        <w:t>int duration[ ] = {100, 100… };</w:t>
      </w:r>
      <w:r w:rsidRPr="004C7FA6">
        <w:rPr>
          <w:rStyle w:val="notranslate"/>
          <w:sz w:val="22"/>
        </w:rPr>
        <w:t xml:space="preserve"> to je čas vsakega tona za note, 1000 = 1 sekunda, 100 = 0.1 sekunda in tako naprej.</w:t>
      </w:r>
    </w:p>
    <w:p w14:paraId="308465EF" w14:textId="04D51956" w:rsidR="009F72B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sz w:val="22"/>
        </w:rPr>
      </w:pPr>
      <w:r w:rsidRPr="004C7FA6">
        <w:rPr>
          <w:rStyle w:val="notranslate"/>
          <w:b/>
          <w:sz w:val="22"/>
        </w:rPr>
        <w:t>int button[ ] = {2, 3, 4, 5};</w:t>
      </w:r>
      <w:r w:rsidRPr="004C7FA6">
        <w:rPr>
          <w:rStyle w:val="notranslate"/>
          <w:sz w:val="22"/>
        </w:rPr>
        <w:t xml:space="preserve"> input pini za 4 gumbe.</w:t>
      </w:r>
    </w:p>
    <w:p w14:paraId="62475644" w14:textId="1ABFE5C7" w:rsidR="009F72B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sz w:val="22"/>
        </w:rPr>
      </w:pPr>
      <w:r w:rsidRPr="004C7FA6">
        <w:rPr>
          <w:rStyle w:val="notranslate"/>
          <w:b/>
          <w:sz w:val="22"/>
        </w:rPr>
        <w:t>int ledpin[ ] = {8, 9, 10, 11};</w:t>
      </w:r>
      <w:r w:rsidRPr="004C7FA6">
        <w:rPr>
          <w:rStyle w:val="notranslate"/>
          <w:sz w:val="22"/>
        </w:rPr>
        <w:t xml:space="preserve"> output pini za 4 LED diode.</w:t>
      </w:r>
    </w:p>
    <w:p w14:paraId="65C563BD" w14:textId="70CCD3F6" w:rsidR="009F72B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sz w:val="22"/>
        </w:rPr>
      </w:pPr>
      <w:r w:rsidRPr="004C7FA6">
        <w:rPr>
          <w:rStyle w:val="notranslate"/>
          <w:b/>
          <w:sz w:val="22"/>
        </w:rPr>
        <w:t>int turn = 0;</w:t>
      </w:r>
      <w:r w:rsidRPr="004C7FA6">
        <w:rPr>
          <w:rStyle w:val="notranslate"/>
          <w:sz w:val="22"/>
        </w:rPr>
        <w:t xml:space="preserve"> števec, ki</w:t>
      </w:r>
      <w:r w:rsidR="00DF3F9F" w:rsidRPr="004C7FA6">
        <w:rPr>
          <w:rStyle w:val="notranslate"/>
          <w:sz w:val="22"/>
        </w:rPr>
        <w:t xml:space="preserve"> šteje kolikokrat vam je uspelo uganit.</w:t>
      </w:r>
    </w:p>
    <w:p w14:paraId="60903F39" w14:textId="4F030D49" w:rsidR="009F72B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sz w:val="22"/>
        </w:rPr>
      </w:pPr>
      <w:r w:rsidRPr="004C7FA6">
        <w:rPr>
          <w:rStyle w:val="notranslate"/>
          <w:b/>
          <w:sz w:val="22"/>
        </w:rPr>
        <w:t>int buttonstate = 0;</w:t>
      </w:r>
      <w:r w:rsidRPr="004C7FA6">
        <w:rPr>
          <w:rStyle w:val="notranslate"/>
          <w:sz w:val="22"/>
        </w:rPr>
        <w:t xml:space="preserve"> preverja stanje gumba, če je uporabnik ga pritisnal.</w:t>
      </w:r>
    </w:p>
    <w:p w14:paraId="176BC70A" w14:textId="77777777" w:rsidR="00DF3F9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sz w:val="22"/>
        </w:rPr>
      </w:pPr>
      <w:r w:rsidRPr="004C7FA6">
        <w:rPr>
          <w:rStyle w:val="notranslate"/>
          <w:b/>
          <w:sz w:val="22"/>
        </w:rPr>
        <w:t>int randomArray[100];</w:t>
      </w:r>
      <w:r w:rsidRPr="004C7FA6">
        <w:rPr>
          <w:rStyle w:val="notranslate"/>
          <w:sz w:val="22"/>
        </w:rPr>
        <w:t xml:space="preserve"> </w:t>
      </w:r>
      <w:r w:rsidR="00DF3F9F" w:rsidRPr="004C7FA6">
        <w:rPr>
          <w:rStyle w:val="notranslate"/>
          <w:sz w:val="22"/>
        </w:rPr>
        <w:t xml:space="preserve">izmislil si bo 100 naključnih rezultatov, ki jih more uporabnik ugotovit. </w:t>
      </w:r>
    </w:p>
    <w:p w14:paraId="472D178B" w14:textId="1CBF8F1F" w:rsidR="009F72BF" w:rsidRPr="004C7FA6" w:rsidRDefault="009F72BF" w:rsidP="009F72BF">
      <w:pPr>
        <w:tabs>
          <w:tab w:val="left" w:pos="720"/>
        </w:tabs>
        <w:spacing w:before="100" w:after="100"/>
        <w:rPr>
          <w:rStyle w:val="notranslate"/>
          <w:b/>
          <w:sz w:val="22"/>
        </w:rPr>
      </w:pPr>
      <w:r w:rsidRPr="004C7FA6">
        <w:rPr>
          <w:rStyle w:val="notranslate"/>
          <w:b/>
          <w:sz w:val="22"/>
        </w:rPr>
        <w:t xml:space="preserve">int inputArray[100];  </w:t>
      </w:r>
      <w:r w:rsidRPr="004C7FA6">
        <w:rPr>
          <w:rStyle w:val="notranslate"/>
          <w:sz w:val="22"/>
        </w:rPr>
        <w:t>hrani okrog 100 naključnih inputov.</w:t>
      </w:r>
    </w:p>
    <w:p w14:paraId="51EFCEDB" w14:textId="567C8CFE" w:rsidR="00C945DD" w:rsidRDefault="00C945DD" w:rsidP="009F72BF">
      <w:pPr>
        <w:tabs>
          <w:tab w:val="left" w:pos="720"/>
        </w:tabs>
        <w:spacing w:before="100" w:after="100"/>
      </w:pPr>
    </w:p>
    <w:p w14:paraId="7842B602" w14:textId="77777777" w:rsidR="00BA0973" w:rsidRDefault="00BA0973">
      <w:pPr>
        <w:suppressAutoHyphens w:val="0"/>
        <w:rPr>
          <w:b/>
        </w:rPr>
      </w:pPr>
      <w:r>
        <w:rPr>
          <w:b/>
        </w:rPr>
        <w:br w:type="page"/>
      </w:r>
    </w:p>
    <w:p w14:paraId="15D9EA58" w14:textId="77777777" w:rsidR="00FD6C95" w:rsidRDefault="00FD6C95">
      <w:pPr>
        <w:suppressAutoHyphens w:val="0"/>
        <w:rPr>
          <w:b/>
        </w:rPr>
      </w:pPr>
    </w:p>
    <w:p w14:paraId="6BFDCD7B" w14:textId="38D57787" w:rsidR="00FD6C95" w:rsidRDefault="00FD6C95" w:rsidP="00FD6C95">
      <w:pPr>
        <w:pStyle w:val="HTML-oblikovano"/>
        <w:rPr>
          <w:rFonts w:ascii="Arial" w:hAnsi="Arial" w:cs="Arial"/>
          <w:b/>
        </w:rPr>
      </w:pPr>
      <w:r>
        <w:rPr>
          <w:rFonts w:ascii="Arial" w:hAnsi="Arial" w:cs="Arial"/>
          <w:b/>
        </w:rPr>
        <w:t>Void setup</w:t>
      </w:r>
      <w:r w:rsidRPr="009D3A0E">
        <w:rPr>
          <w:rFonts w:ascii="Arial" w:hAnsi="Arial" w:cs="Arial"/>
          <w:b/>
        </w:rPr>
        <w:t>:</w:t>
      </w:r>
    </w:p>
    <w:p w14:paraId="23A317C6" w14:textId="77777777" w:rsidR="005F3063" w:rsidRDefault="005F3063" w:rsidP="00FD6C95">
      <w:pPr>
        <w:pStyle w:val="HTML-oblikovano"/>
        <w:rPr>
          <w:rFonts w:ascii="Arial" w:hAnsi="Arial" w:cs="Arial"/>
          <w:b/>
        </w:rPr>
      </w:pPr>
    </w:p>
    <w:p w14:paraId="42D3BA1B" w14:textId="35F81391" w:rsidR="005F3063" w:rsidRPr="005F3063" w:rsidRDefault="005F3063" w:rsidP="00FD6C95">
      <w:pPr>
        <w:pStyle w:val="HTML-oblikovano"/>
        <w:rPr>
          <w:rFonts w:ascii="Arial" w:hAnsi="Arial" w:cs="Arial"/>
        </w:rPr>
      </w:pPr>
      <w:r w:rsidRPr="005F3063">
        <w:rPr>
          <w:rFonts w:ascii="Arial" w:hAnsi="Arial" w:cs="Arial"/>
        </w:rPr>
        <w:t>Dekleriramo LED diode (da so outputi), gumbe (da so input</w:t>
      </w:r>
      <w:r>
        <w:rPr>
          <w:rFonts w:ascii="Arial" w:hAnsi="Arial" w:cs="Arial"/>
        </w:rPr>
        <w:t xml:space="preserve">i) in da bo igrala </w:t>
      </w:r>
      <w:r w:rsidRPr="005F3063">
        <w:rPr>
          <w:rFonts w:ascii="Arial" w:hAnsi="Arial" w:cs="Arial"/>
        </w:rPr>
        <w:t>začetno pesem</w:t>
      </w:r>
      <w:r>
        <w:rPr>
          <w:rFonts w:ascii="Arial" w:hAnsi="Arial" w:cs="Arial"/>
        </w:rPr>
        <w:t>.</w:t>
      </w:r>
    </w:p>
    <w:p w14:paraId="63FFEB96" w14:textId="5088E663" w:rsidR="00FD6C95" w:rsidRDefault="00FD6C95">
      <w:pPr>
        <w:suppressAutoHyphens w:val="0"/>
        <w:rPr>
          <w:b/>
        </w:rPr>
      </w:pPr>
    </w:p>
    <w:p w14:paraId="559E64EF" w14:textId="2EFB338A" w:rsidR="00F54AF5" w:rsidRDefault="00FD6C95" w:rsidP="00711743">
      <w:pPr>
        <w:tabs>
          <w:tab w:val="left" w:pos="720"/>
        </w:tabs>
        <w:spacing w:before="100" w:after="100"/>
        <w:rPr>
          <w:b/>
          <w:sz w:val="20"/>
        </w:rPr>
      </w:pPr>
      <w:r>
        <w:rPr>
          <w:noProof/>
          <w:lang w:eastAsia="sl-SI"/>
        </w:rPr>
        <w:drawing>
          <wp:anchor distT="0" distB="0" distL="114300" distR="114300" simplePos="0" relativeHeight="251658752" behindDoc="0" locked="0" layoutInCell="1" allowOverlap="1" wp14:anchorId="1081DEF1" wp14:editId="4B67E945">
            <wp:simplePos x="0" y="0"/>
            <wp:positionH relativeFrom="margin">
              <wp:posOffset>2376170</wp:posOffset>
            </wp:positionH>
            <wp:positionV relativeFrom="margin">
              <wp:posOffset>951230</wp:posOffset>
            </wp:positionV>
            <wp:extent cx="2974340" cy="15259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" t="20777" r="48385" b="32020"/>
                    <a:stretch/>
                  </pic:blipFill>
                  <pic:spPr bwMode="auto">
                    <a:xfrm>
                      <a:off x="0" y="0"/>
                      <a:ext cx="2974340" cy="152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54AF5">
        <w:rPr>
          <w:noProof/>
          <w:lang w:eastAsia="sl-SI"/>
        </w:rPr>
        <w:drawing>
          <wp:inline distT="0" distB="0" distL="0" distR="0" wp14:anchorId="641445B9" wp14:editId="514A0CB1">
            <wp:extent cx="2375065" cy="18516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7462" r="74266" b="46713"/>
                    <a:stretch/>
                  </pic:blipFill>
                  <pic:spPr bwMode="auto">
                    <a:xfrm>
                      <a:off x="0" y="0"/>
                      <a:ext cx="2378772" cy="185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778B5" w14:textId="0E60028E" w:rsidR="00F54AF5" w:rsidRDefault="00F54AF5" w:rsidP="00711743">
      <w:pPr>
        <w:tabs>
          <w:tab w:val="left" w:pos="720"/>
        </w:tabs>
        <w:spacing w:before="100" w:after="100"/>
        <w:rPr>
          <w:b/>
          <w:sz w:val="20"/>
        </w:rPr>
      </w:pPr>
    </w:p>
    <w:p w14:paraId="50CDEBE0" w14:textId="06DED89B" w:rsidR="00F54AF5" w:rsidRDefault="00F54AF5" w:rsidP="00711743">
      <w:pPr>
        <w:tabs>
          <w:tab w:val="left" w:pos="720"/>
        </w:tabs>
        <w:spacing w:before="100" w:after="100"/>
        <w:rPr>
          <w:b/>
          <w:sz w:val="20"/>
        </w:rPr>
      </w:pPr>
      <w:r>
        <w:rPr>
          <w:noProof/>
          <w:lang w:eastAsia="sl-SI"/>
        </w:rPr>
        <w:drawing>
          <wp:inline distT="0" distB="0" distL="0" distR="0" wp14:anchorId="2E2858D3" wp14:editId="0DA4FAD3">
            <wp:extent cx="2101933" cy="130786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8688" r="79395" b="48509"/>
                    <a:stretch/>
                  </pic:blipFill>
                  <pic:spPr bwMode="auto">
                    <a:xfrm>
                      <a:off x="0" y="0"/>
                      <a:ext cx="2108802" cy="131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31A50" w14:textId="77777777" w:rsidR="00F54AF5" w:rsidRDefault="00F54AF5" w:rsidP="00711743">
      <w:pPr>
        <w:tabs>
          <w:tab w:val="left" w:pos="720"/>
        </w:tabs>
        <w:spacing w:before="100" w:after="100"/>
        <w:rPr>
          <w:b/>
          <w:sz w:val="20"/>
        </w:rPr>
      </w:pPr>
    </w:p>
    <w:p w14:paraId="4B1EE046" w14:textId="4E88FC45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void setup() </w:t>
      </w:r>
    </w:p>
    <w:p w14:paraId="7A8EB71B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>{</w:t>
      </w:r>
    </w:p>
    <w:p w14:paraId="501387FC" w14:textId="4359ED98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Serial.begin(9600); </w:t>
      </w:r>
      <w:r w:rsidRPr="00123B3C">
        <w:rPr>
          <w:sz w:val="20"/>
        </w:rPr>
        <w:t>nastavimo 9600 bitov na sekundo.</w:t>
      </w:r>
    </w:p>
    <w:p w14:paraId="6CE6ECB0" w14:textId="094EB00E" w:rsidR="00BA097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speakerpin.begin(12); </w:t>
      </w:r>
      <w:r w:rsidRPr="00123B3C">
        <w:rPr>
          <w:sz w:val="20"/>
        </w:rPr>
        <w:t>zvočnik smo nastavli na pin 12.</w:t>
      </w:r>
    </w:p>
    <w:p w14:paraId="3E62494C" w14:textId="61306AE1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</w:t>
      </w:r>
      <w:r w:rsidR="00BA0973" w:rsidRPr="00123B3C">
        <w:rPr>
          <w:b/>
          <w:sz w:val="20"/>
        </w:rPr>
        <w:t xml:space="preserve">    </w:t>
      </w:r>
      <w:r w:rsidRPr="00123B3C">
        <w:rPr>
          <w:b/>
          <w:sz w:val="20"/>
        </w:rPr>
        <w:t>for(</w:t>
      </w:r>
      <w:r w:rsidRPr="00123B3C">
        <w:rPr>
          <w:b/>
          <w:i/>
          <w:sz w:val="20"/>
        </w:rPr>
        <w:t>int</w:t>
      </w:r>
      <w:r w:rsidRPr="00123B3C">
        <w:rPr>
          <w:b/>
          <w:sz w:val="20"/>
        </w:rPr>
        <w:t xml:space="preserve"> x=0; x&lt;4; x++) </w:t>
      </w:r>
      <w:r w:rsidR="00DF3F9F" w:rsidRPr="00123B3C">
        <w:rPr>
          <w:sz w:val="20"/>
        </w:rPr>
        <w:t>dekleriramo vse 4 LED diode (0-3) na OUTPUT.</w:t>
      </w:r>
    </w:p>
    <w:p w14:paraId="5BA2ACF1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{</w:t>
      </w:r>
    </w:p>
    <w:p w14:paraId="0AD18C92" w14:textId="2892A03D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     pinMode(ledpin[x], OUTPUT); </w:t>
      </w:r>
      <w:r w:rsidR="00DF3F9F" w:rsidRPr="00123B3C">
        <w:rPr>
          <w:sz w:val="20"/>
        </w:rPr>
        <w:t>deklerira vsako LED diodo.</w:t>
      </w:r>
    </w:p>
    <w:p w14:paraId="3E7FF5A7" w14:textId="7ECF2C64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      </w:t>
      </w:r>
      <w:r w:rsidRPr="00123B3C">
        <w:rPr>
          <w:sz w:val="20"/>
        </w:rPr>
        <w:t xml:space="preserve"> }</w:t>
      </w:r>
    </w:p>
    <w:p w14:paraId="4DFFE0AF" w14:textId="5DF87F66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 for(</w:t>
      </w:r>
      <w:r w:rsidRPr="00123B3C">
        <w:rPr>
          <w:b/>
          <w:i/>
          <w:sz w:val="20"/>
        </w:rPr>
        <w:t>int</w:t>
      </w:r>
      <w:r w:rsidRPr="00123B3C">
        <w:rPr>
          <w:b/>
          <w:sz w:val="20"/>
        </w:rPr>
        <w:t xml:space="preserve"> x=0; x&lt;4; x++) </w:t>
      </w:r>
      <w:r w:rsidR="00DF3F9F" w:rsidRPr="00123B3C">
        <w:rPr>
          <w:sz w:val="20"/>
        </w:rPr>
        <w:t>dekleriramo vseh 4 gumbov (0-3) na INPUT.</w:t>
      </w:r>
    </w:p>
    <w:p w14:paraId="6C5B6B52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       </w:t>
      </w:r>
      <w:r w:rsidRPr="00123B3C">
        <w:rPr>
          <w:sz w:val="20"/>
        </w:rPr>
        <w:t>{</w:t>
      </w:r>
    </w:p>
    <w:p w14:paraId="0A310927" w14:textId="2159A42F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     pinMode(button[x], INPUT); </w:t>
      </w:r>
      <w:r w:rsidR="00DF3F9F" w:rsidRPr="00123B3C">
        <w:rPr>
          <w:sz w:val="20"/>
        </w:rPr>
        <w:t>deklerira vsakega gumba.</w:t>
      </w:r>
    </w:p>
    <w:p w14:paraId="1638C0E9" w14:textId="77BC0248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     digitalWrite(button[x], HIGH); </w:t>
      </w:r>
      <w:r w:rsidRPr="00123B3C">
        <w:rPr>
          <w:sz w:val="20"/>
        </w:rPr>
        <w:t xml:space="preserve">da napetost 5V </w:t>
      </w:r>
      <w:r w:rsidR="00DF3F9F" w:rsidRPr="00123B3C">
        <w:rPr>
          <w:sz w:val="20"/>
        </w:rPr>
        <w:t>na vsakega gumba</w:t>
      </w:r>
      <w:r w:rsidRPr="00123B3C">
        <w:rPr>
          <w:sz w:val="20"/>
        </w:rPr>
        <w:t>.</w:t>
      </w:r>
    </w:p>
    <w:p w14:paraId="28D25263" w14:textId="79195706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}</w:t>
      </w:r>
    </w:p>
    <w:p w14:paraId="27AF6C3E" w14:textId="6BC305C9" w:rsidR="00711743" w:rsidRPr="00123B3C" w:rsidRDefault="008D3F4F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randomSeed(analogRead(0)); </w:t>
      </w:r>
      <w:r w:rsidR="00DF3F9F" w:rsidRPr="00123B3C">
        <w:rPr>
          <w:sz w:val="20"/>
        </w:rPr>
        <w:t>dodal sem, da bo ustvarila večjo naključnosti, da je bolj random, z randomArray za izhode.</w:t>
      </w:r>
      <w:r w:rsidR="00711743" w:rsidRPr="00123B3C">
        <w:rPr>
          <w:sz w:val="20"/>
        </w:rPr>
        <w:t>.</w:t>
      </w:r>
    </w:p>
    <w:p w14:paraId="5103FE02" w14:textId="77777777" w:rsidR="00DF3F9F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</w:t>
      </w:r>
    </w:p>
    <w:p w14:paraId="0FD85CEB" w14:textId="34676E4D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>for (int thisNote = 0;</w:t>
      </w:r>
      <w:r w:rsidR="008D3F4F" w:rsidRPr="00123B3C">
        <w:rPr>
          <w:b/>
          <w:sz w:val="20"/>
        </w:rPr>
        <w:t xml:space="preserve"> thisNote &lt; 13; thisNote ++) </w:t>
      </w:r>
      <w:r w:rsidR="008D3F4F" w:rsidRPr="00123B3C">
        <w:rPr>
          <w:sz w:val="20"/>
        </w:rPr>
        <w:t xml:space="preserve">: </w:t>
      </w:r>
      <w:r w:rsidR="00DF3F9F" w:rsidRPr="00123B3C">
        <w:rPr>
          <w:sz w:val="20"/>
        </w:rPr>
        <w:t>tule ti za</w:t>
      </w:r>
      <w:r w:rsidRPr="00123B3C">
        <w:rPr>
          <w:sz w:val="20"/>
        </w:rPr>
        <w:t xml:space="preserve">igra začetno pesem, </w:t>
      </w:r>
      <w:r w:rsidR="00DF3F9F" w:rsidRPr="00123B3C">
        <w:rPr>
          <w:sz w:val="20"/>
        </w:rPr>
        <w:t>"starttune" (0-13)</w:t>
      </w:r>
    </w:p>
    <w:p w14:paraId="7A716767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</w:t>
      </w:r>
      <w:r w:rsidRPr="00123B3C">
        <w:rPr>
          <w:sz w:val="20"/>
        </w:rPr>
        <w:t xml:space="preserve"> {</w:t>
      </w:r>
    </w:p>
    <w:p w14:paraId="61A05C2A" w14:textId="0151D226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speakerp</w:t>
      </w:r>
      <w:r w:rsidR="00BA0973" w:rsidRPr="00123B3C">
        <w:rPr>
          <w:b/>
          <w:sz w:val="20"/>
        </w:rPr>
        <w:t xml:space="preserve">in.play(starttune[thisNote]); </w:t>
      </w:r>
      <w:r w:rsidR="00DF3F9F" w:rsidRPr="00123B3C">
        <w:rPr>
          <w:sz w:val="20"/>
        </w:rPr>
        <w:t>začne igrat tone</w:t>
      </w:r>
      <w:r w:rsidR="004C7FA6" w:rsidRPr="00123B3C">
        <w:rPr>
          <w:sz w:val="20"/>
        </w:rPr>
        <w:t xml:space="preserve"> iz starttune.</w:t>
      </w:r>
    </w:p>
    <w:p w14:paraId="5FFC9298" w14:textId="15C39B75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    if (thisNote==0 || thisNote==2 || thisNote==4 || thisNote== 6)</w:t>
      </w:r>
      <w:r w:rsidR="00DF3F9F" w:rsidRPr="00123B3C">
        <w:rPr>
          <w:b/>
          <w:sz w:val="20"/>
        </w:rPr>
        <w:t xml:space="preserve"> </w:t>
      </w:r>
      <w:r w:rsidR="00DF3F9F" w:rsidRPr="00123B3C">
        <w:rPr>
          <w:sz w:val="20"/>
        </w:rPr>
        <w:t>če je 0,2,4 ali 6 se vklopi rdeča LED dioda.</w:t>
      </w:r>
    </w:p>
    <w:p w14:paraId="7790BB2A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    </w:t>
      </w:r>
      <w:r w:rsidRPr="00123B3C">
        <w:rPr>
          <w:sz w:val="20"/>
        </w:rPr>
        <w:t>{</w:t>
      </w:r>
    </w:p>
    <w:p w14:paraId="06693452" w14:textId="3C13D3AA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  d</w:t>
      </w:r>
      <w:r w:rsidR="00BA0973" w:rsidRPr="00123B3C">
        <w:rPr>
          <w:b/>
          <w:sz w:val="20"/>
        </w:rPr>
        <w:t xml:space="preserve">igitalWrite(ledpin[0], HIGH); </w:t>
      </w:r>
      <w:r w:rsidR="004C7FA6" w:rsidRPr="00123B3C">
        <w:rPr>
          <w:sz w:val="20"/>
        </w:rPr>
        <w:t>rdeča LED dioda bo zastevtla, ko bo zvočnik izpustil tone.</w:t>
      </w:r>
    </w:p>
    <w:p w14:paraId="375C1116" w14:textId="505258B4" w:rsidR="009D3A0E" w:rsidRPr="009D3A0E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   </w:t>
      </w:r>
      <w:r w:rsidRPr="00123B3C">
        <w:rPr>
          <w:sz w:val="20"/>
        </w:rPr>
        <w:t xml:space="preserve"> }</w:t>
      </w:r>
    </w:p>
    <w:p w14:paraId="281B865C" w14:textId="5B300BC2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</w:t>
      </w:r>
      <w:r w:rsidR="009D3A0E">
        <w:rPr>
          <w:b/>
          <w:sz w:val="20"/>
        </w:rPr>
        <w:t xml:space="preserve">    </w:t>
      </w:r>
      <w:r w:rsidRPr="00123B3C">
        <w:rPr>
          <w:b/>
          <w:sz w:val="20"/>
        </w:rPr>
        <w:t>if (thisNote==1 || thisNote==3 || thisNote==5 || thisNote== 7 || thisNote==9 || thisNote==11)</w:t>
      </w:r>
      <w:r w:rsidR="004C7FA6" w:rsidRPr="00123B3C">
        <w:rPr>
          <w:b/>
          <w:sz w:val="20"/>
        </w:rPr>
        <w:t xml:space="preserve"> </w:t>
      </w:r>
      <w:r w:rsidR="004C7FA6" w:rsidRPr="00123B3C">
        <w:rPr>
          <w:sz w:val="20"/>
        </w:rPr>
        <w:t>če je 1,3,5 in 7 se vklopi zelena LED dioda.</w:t>
      </w:r>
    </w:p>
    <w:p w14:paraId="42FE492B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    </w:t>
      </w:r>
      <w:r w:rsidRPr="00123B3C">
        <w:rPr>
          <w:sz w:val="20"/>
        </w:rPr>
        <w:t>{</w:t>
      </w:r>
    </w:p>
    <w:p w14:paraId="3049D6FB" w14:textId="2F1DE55A" w:rsidR="00711743" w:rsidRPr="00123B3C" w:rsidRDefault="004C7FA6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</w:t>
      </w:r>
      <w:r w:rsidR="00711743" w:rsidRPr="00123B3C">
        <w:rPr>
          <w:b/>
          <w:sz w:val="20"/>
        </w:rPr>
        <w:t xml:space="preserve"> d</w:t>
      </w:r>
      <w:r w:rsidR="00BA0973" w:rsidRPr="00123B3C">
        <w:rPr>
          <w:b/>
          <w:sz w:val="20"/>
        </w:rPr>
        <w:t xml:space="preserve">igitalWrite(ledpin[1], HIGH); </w:t>
      </w:r>
      <w:r w:rsidR="00711743" w:rsidRPr="00123B3C">
        <w:rPr>
          <w:sz w:val="20"/>
        </w:rPr>
        <w:t xml:space="preserve">zelena LED dioda se </w:t>
      </w:r>
      <w:r w:rsidRPr="00123B3C">
        <w:rPr>
          <w:sz w:val="20"/>
        </w:rPr>
        <w:t xml:space="preserve">bo zastevtla </w:t>
      </w:r>
      <w:r w:rsidR="00711743" w:rsidRPr="00123B3C">
        <w:rPr>
          <w:sz w:val="20"/>
        </w:rPr>
        <w:t>ko bo zvočnik izpustil tone.</w:t>
      </w:r>
    </w:p>
    <w:p w14:paraId="1BC9254A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   </w:t>
      </w:r>
      <w:r w:rsidRPr="00123B3C">
        <w:rPr>
          <w:sz w:val="20"/>
        </w:rPr>
        <w:t xml:space="preserve"> }</w:t>
      </w:r>
    </w:p>
    <w:p w14:paraId="6EA1A688" w14:textId="55B4F4C7" w:rsidR="00FD6C95" w:rsidRDefault="00FD6C95" w:rsidP="00711743">
      <w:pPr>
        <w:tabs>
          <w:tab w:val="left" w:pos="720"/>
        </w:tabs>
        <w:spacing w:before="100" w:after="100"/>
        <w:rPr>
          <w:b/>
          <w:sz w:val="20"/>
        </w:rPr>
      </w:pPr>
    </w:p>
    <w:p w14:paraId="0EA85403" w14:textId="4A7E9C47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</w:t>
      </w:r>
      <w:r w:rsidR="00FD6C95">
        <w:rPr>
          <w:b/>
          <w:sz w:val="20"/>
        </w:rPr>
        <w:t xml:space="preserve">   </w:t>
      </w:r>
      <w:r w:rsidRPr="00123B3C">
        <w:rPr>
          <w:b/>
          <w:sz w:val="20"/>
        </w:rPr>
        <w:t xml:space="preserve">if (thisNote==8 || thisNote==12) </w:t>
      </w:r>
      <w:r w:rsidR="004C7FA6" w:rsidRPr="00123B3C">
        <w:rPr>
          <w:sz w:val="20"/>
        </w:rPr>
        <w:t>če je 8 ali 12 se vklopi rumena LED dioda.</w:t>
      </w:r>
    </w:p>
    <w:p w14:paraId="6AABBF8B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    </w:t>
      </w:r>
      <w:r w:rsidRPr="00123B3C">
        <w:rPr>
          <w:sz w:val="20"/>
        </w:rPr>
        <w:t>{</w:t>
      </w:r>
    </w:p>
    <w:p w14:paraId="59E02A23" w14:textId="6B28AED9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  d</w:t>
      </w:r>
      <w:r w:rsidR="00BA0973" w:rsidRPr="00123B3C">
        <w:rPr>
          <w:b/>
          <w:sz w:val="20"/>
        </w:rPr>
        <w:t xml:space="preserve">igitalWrite(ledpin[2], HIGH); </w:t>
      </w:r>
      <w:r w:rsidR="00BA0973" w:rsidRPr="00123B3C">
        <w:rPr>
          <w:sz w:val="20"/>
        </w:rPr>
        <w:t xml:space="preserve">: </w:t>
      </w:r>
      <w:r w:rsidRPr="00123B3C">
        <w:rPr>
          <w:sz w:val="20"/>
        </w:rPr>
        <w:t xml:space="preserve">rumena LED dioda se </w:t>
      </w:r>
      <w:r w:rsidR="004C7FA6" w:rsidRPr="00123B3C">
        <w:rPr>
          <w:sz w:val="20"/>
        </w:rPr>
        <w:t>bo zastevtla</w:t>
      </w:r>
      <w:r w:rsidRPr="00123B3C">
        <w:rPr>
          <w:sz w:val="20"/>
        </w:rPr>
        <w:t>, ko bo zvočnik izpustil tone.</w:t>
      </w:r>
    </w:p>
    <w:p w14:paraId="470E3EA0" w14:textId="29767E10" w:rsidR="009D3A0E" w:rsidRPr="005F3063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    </w:t>
      </w:r>
      <w:r w:rsidRPr="00123B3C">
        <w:rPr>
          <w:sz w:val="20"/>
        </w:rPr>
        <w:t xml:space="preserve">}  </w:t>
      </w:r>
    </w:p>
    <w:p w14:paraId="05C39136" w14:textId="08856A14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</w:t>
      </w:r>
      <w:r w:rsidR="009D3A0E">
        <w:rPr>
          <w:b/>
          <w:sz w:val="20"/>
        </w:rPr>
        <w:t xml:space="preserve">   </w:t>
      </w:r>
      <w:r w:rsidRPr="00123B3C">
        <w:rPr>
          <w:b/>
          <w:sz w:val="20"/>
        </w:rPr>
        <w:t>if (thisNote==10)</w:t>
      </w:r>
      <w:r w:rsidR="004C7FA6" w:rsidRPr="00123B3C">
        <w:rPr>
          <w:b/>
          <w:sz w:val="20"/>
        </w:rPr>
        <w:t xml:space="preserve"> </w:t>
      </w:r>
      <w:r w:rsidR="004C7FA6" w:rsidRPr="00123B3C">
        <w:rPr>
          <w:sz w:val="20"/>
        </w:rPr>
        <w:t>če je 10 se vklopi modra LED dioda.</w:t>
      </w:r>
    </w:p>
    <w:p w14:paraId="3AA67565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{   </w:t>
      </w:r>
    </w:p>
    <w:p w14:paraId="1EF2870C" w14:textId="68923EE4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  d</w:t>
      </w:r>
      <w:r w:rsidR="00BA0973" w:rsidRPr="00123B3C">
        <w:rPr>
          <w:b/>
          <w:sz w:val="20"/>
        </w:rPr>
        <w:t xml:space="preserve">igitalWrite(ledpin[3], HIGH); </w:t>
      </w:r>
      <w:r w:rsidRPr="00123B3C">
        <w:rPr>
          <w:sz w:val="20"/>
        </w:rPr>
        <w:t xml:space="preserve">modra LED dioda se </w:t>
      </w:r>
      <w:r w:rsidR="004C7FA6" w:rsidRPr="00123B3C">
        <w:rPr>
          <w:sz w:val="20"/>
        </w:rPr>
        <w:t>bo zastevtla</w:t>
      </w:r>
      <w:r w:rsidRPr="00123B3C">
        <w:rPr>
          <w:sz w:val="20"/>
        </w:rPr>
        <w:t>, ko bo zvočnik izpustil tone.</w:t>
      </w:r>
    </w:p>
    <w:p w14:paraId="5933ABA7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   </w:t>
      </w:r>
      <w:r w:rsidRPr="00123B3C">
        <w:rPr>
          <w:sz w:val="20"/>
        </w:rPr>
        <w:t xml:space="preserve"> }</w:t>
      </w:r>
    </w:p>
    <w:p w14:paraId="2E4D0CC5" w14:textId="76FE8C9F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</w:t>
      </w:r>
      <w:r w:rsidR="00BA0973" w:rsidRPr="00123B3C">
        <w:rPr>
          <w:b/>
          <w:sz w:val="20"/>
        </w:rPr>
        <w:t xml:space="preserve">  delay(duration2[thisNote]); </w:t>
      </w:r>
      <w:r w:rsidRPr="00123B3C">
        <w:rPr>
          <w:sz w:val="20"/>
        </w:rPr>
        <w:t>čas čakanja za naslednjo tono.</w:t>
      </w:r>
    </w:p>
    <w:p w14:paraId="5CEFB902" w14:textId="299A3D26" w:rsidR="00711743" w:rsidRPr="00123B3C" w:rsidRDefault="004C7FA6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speakerpin.stop(); </w:t>
      </w:r>
      <w:r w:rsidR="00711743" w:rsidRPr="00123B3C">
        <w:rPr>
          <w:sz w:val="20"/>
        </w:rPr>
        <w:t>zvočnik se ugasne.</w:t>
      </w:r>
    </w:p>
    <w:p w14:paraId="73995A97" w14:textId="240283BE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digitalWrite(ledpin[0], LOW); </w:t>
      </w:r>
      <w:r w:rsidRPr="00123B3C">
        <w:rPr>
          <w:sz w:val="20"/>
        </w:rPr>
        <w:t>LED dioda se ugasne.</w:t>
      </w:r>
    </w:p>
    <w:p w14:paraId="5D353D07" w14:textId="55D0F940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digitalWrite(ledpin[1], LOW); </w:t>
      </w:r>
      <w:r w:rsidR="00BA0973" w:rsidRPr="00123B3C">
        <w:rPr>
          <w:sz w:val="20"/>
        </w:rPr>
        <w:t>LED dioda se ugasne.</w:t>
      </w:r>
    </w:p>
    <w:p w14:paraId="5E731E37" w14:textId="05376109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digitalWrite(ledpin[2], LOW); </w:t>
      </w:r>
      <w:r w:rsidR="00BA0973" w:rsidRPr="00123B3C">
        <w:rPr>
          <w:sz w:val="20"/>
        </w:rPr>
        <w:t>LED dioda se ugasne.</w:t>
      </w:r>
      <w:r w:rsidRPr="00123B3C">
        <w:rPr>
          <w:b/>
          <w:sz w:val="20"/>
        </w:rPr>
        <w:t>.</w:t>
      </w:r>
    </w:p>
    <w:p w14:paraId="015B1AAC" w14:textId="3CE23CAE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digitalWrite(ledpin[3], LOW); </w:t>
      </w:r>
      <w:r w:rsidR="00BA0973" w:rsidRPr="00123B3C">
        <w:rPr>
          <w:sz w:val="20"/>
        </w:rPr>
        <w:t>LED dioda se ugasne.</w:t>
      </w:r>
    </w:p>
    <w:p w14:paraId="1F1AE12C" w14:textId="48B4D589" w:rsidR="00711743" w:rsidRPr="00123B3C" w:rsidRDefault="00BA097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delay(25); </w:t>
      </w:r>
    </w:p>
    <w:p w14:paraId="653D20A9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}</w:t>
      </w:r>
    </w:p>
    <w:p w14:paraId="751AEA44" w14:textId="354BE2CA" w:rsidR="00711743" w:rsidRPr="00123B3C" w:rsidRDefault="00BA097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b/>
          <w:sz w:val="20"/>
        </w:rPr>
        <w:t xml:space="preserve">  delay(1000); </w:t>
      </w:r>
      <w:r w:rsidRPr="00123B3C">
        <w:rPr>
          <w:sz w:val="20"/>
        </w:rPr>
        <w:t>: č</w:t>
      </w:r>
      <w:r w:rsidR="00711743" w:rsidRPr="00123B3C">
        <w:rPr>
          <w:sz w:val="20"/>
        </w:rPr>
        <w:t xml:space="preserve">aka 1 sekundo, in nato </w:t>
      </w:r>
      <w:r w:rsidR="004C7FA6" w:rsidRPr="00123B3C">
        <w:rPr>
          <w:sz w:val="20"/>
        </w:rPr>
        <w:t>bo</w:t>
      </w:r>
      <w:r w:rsidR="00711743" w:rsidRPr="00123B3C">
        <w:rPr>
          <w:sz w:val="20"/>
        </w:rPr>
        <w:t xml:space="preserve"> šlo na naslednjo </w:t>
      </w:r>
      <w:r w:rsidR="004C7FA6" w:rsidRPr="00123B3C">
        <w:rPr>
          <w:sz w:val="20"/>
        </w:rPr>
        <w:t>tono</w:t>
      </w:r>
      <w:r w:rsidR="00711743" w:rsidRPr="00123B3C">
        <w:rPr>
          <w:sz w:val="20"/>
        </w:rPr>
        <w:t>.</w:t>
      </w:r>
    </w:p>
    <w:p w14:paraId="3424E700" w14:textId="29CEBE31" w:rsidR="005143B1" w:rsidRDefault="00BA0973" w:rsidP="00C945DD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>}</w:t>
      </w:r>
    </w:p>
    <w:p w14:paraId="188F4C23" w14:textId="77777777" w:rsidR="00FD6C95" w:rsidRDefault="00FD6C95" w:rsidP="00C945DD">
      <w:pPr>
        <w:tabs>
          <w:tab w:val="left" w:pos="720"/>
        </w:tabs>
        <w:spacing w:before="100" w:after="100"/>
        <w:rPr>
          <w:sz w:val="20"/>
        </w:rPr>
      </w:pPr>
    </w:p>
    <w:p w14:paraId="4C68A56B" w14:textId="19B99874" w:rsidR="00FD6C95" w:rsidRDefault="00FD6C95" w:rsidP="00FD6C95">
      <w:pPr>
        <w:pStyle w:val="HTML-oblikovano"/>
        <w:rPr>
          <w:rFonts w:ascii="Arial" w:hAnsi="Arial" w:cs="Arial"/>
          <w:b/>
        </w:rPr>
      </w:pPr>
      <w:r>
        <w:rPr>
          <w:rFonts w:ascii="Arial" w:hAnsi="Arial" w:cs="Arial"/>
          <w:b/>
        </w:rPr>
        <w:t>Void loop</w:t>
      </w:r>
      <w:r w:rsidRPr="009D3A0E">
        <w:rPr>
          <w:rFonts w:ascii="Arial" w:hAnsi="Arial" w:cs="Arial"/>
          <w:b/>
        </w:rPr>
        <w:t>:</w:t>
      </w:r>
    </w:p>
    <w:p w14:paraId="208596A0" w14:textId="77777777" w:rsidR="005F3063" w:rsidRDefault="005F3063" w:rsidP="00FD6C95">
      <w:pPr>
        <w:pStyle w:val="HTML-oblikovano"/>
        <w:rPr>
          <w:rFonts w:ascii="Arial" w:hAnsi="Arial" w:cs="Arial"/>
          <w:b/>
        </w:rPr>
      </w:pPr>
    </w:p>
    <w:p w14:paraId="3FF02DD9" w14:textId="72B02D58" w:rsidR="005F3063" w:rsidRPr="005F3063" w:rsidRDefault="005F3063" w:rsidP="00FD6C95">
      <w:pPr>
        <w:pStyle w:val="HTML-oblikovano"/>
        <w:rPr>
          <w:rFonts w:ascii="Arial" w:hAnsi="Arial" w:cs="Arial"/>
        </w:rPr>
      </w:pPr>
      <w:r w:rsidRPr="005F3063">
        <w:rPr>
          <w:rFonts w:ascii="Arial" w:hAnsi="Arial" w:cs="Arial"/>
        </w:rPr>
        <w:t>Arduino izber</w:t>
      </w:r>
      <w:r>
        <w:rPr>
          <w:rFonts w:ascii="Arial" w:hAnsi="Arial" w:cs="Arial"/>
        </w:rPr>
        <w:t xml:space="preserve">e </w:t>
      </w:r>
      <w:r w:rsidRPr="005F3063">
        <w:rPr>
          <w:rFonts w:ascii="Arial" w:hAnsi="Arial" w:cs="Arial"/>
        </w:rPr>
        <w:t>naključno število od (1-4) in se določena LED dioda zasveti in</w:t>
      </w:r>
      <w:r>
        <w:rPr>
          <w:rFonts w:ascii="Arial" w:hAnsi="Arial" w:cs="Arial"/>
        </w:rPr>
        <w:t xml:space="preserve"> si jo mora uporabnik zapomnit.</w:t>
      </w:r>
    </w:p>
    <w:p w14:paraId="1CC83B60" w14:textId="7C8DB917" w:rsidR="00123B3C" w:rsidRDefault="00123B3C" w:rsidP="00C945DD">
      <w:pPr>
        <w:tabs>
          <w:tab w:val="left" w:pos="720"/>
        </w:tabs>
        <w:spacing w:before="100" w:after="100"/>
        <w:rPr>
          <w:sz w:val="20"/>
        </w:rPr>
      </w:pPr>
    </w:p>
    <w:p w14:paraId="1B462E02" w14:textId="1A98A544" w:rsidR="009D3A0E" w:rsidRDefault="005F3063" w:rsidP="00C945DD">
      <w:pPr>
        <w:tabs>
          <w:tab w:val="left" w:pos="720"/>
        </w:tabs>
        <w:spacing w:before="100" w:after="100"/>
        <w:rPr>
          <w:sz w:val="20"/>
        </w:rPr>
      </w:pPr>
      <w:r>
        <w:rPr>
          <w:noProof/>
          <w:lang w:eastAsia="sl-SI"/>
        </w:rPr>
        <w:drawing>
          <wp:anchor distT="0" distB="0" distL="114300" distR="114300" simplePos="0" relativeHeight="251659776" behindDoc="0" locked="0" layoutInCell="1" allowOverlap="1" wp14:anchorId="01432E9A" wp14:editId="06CA58AE">
            <wp:simplePos x="0" y="0"/>
            <wp:positionH relativeFrom="margin">
              <wp:posOffset>2863215</wp:posOffset>
            </wp:positionH>
            <wp:positionV relativeFrom="margin">
              <wp:posOffset>5446395</wp:posOffset>
            </wp:positionV>
            <wp:extent cx="2286635" cy="207200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" t="14683" r="66601" b="33949"/>
                    <a:stretch/>
                  </pic:blipFill>
                  <pic:spPr bwMode="auto">
                    <a:xfrm>
                      <a:off x="0" y="0"/>
                      <a:ext cx="2286635" cy="207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l-SI"/>
        </w:rPr>
        <w:drawing>
          <wp:inline distT="0" distB="0" distL="0" distR="0" wp14:anchorId="7257E9D7" wp14:editId="67D02900">
            <wp:extent cx="2402918" cy="2131621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126" t="17843" r="69614" b="34018"/>
                    <a:stretch/>
                  </pic:blipFill>
                  <pic:spPr bwMode="auto">
                    <a:xfrm>
                      <a:off x="0" y="0"/>
                      <a:ext cx="2420556" cy="214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FBCF1" w14:textId="425B9E28" w:rsidR="009D3A0E" w:rsidRDefault="005F3063" w:rsidP="00C945DD">
      <w:pPr>
        <w:tabs>
          <w:tab w:val="left" w:pos="720"/>
        </w:tabs>
        <w:spacing w:before="100" w:after="100"/>
        <w:rPr>
          <w:sz w:val="20"/>
        </w:rPr>
      </w:pPr>
      <w:r>
        <w:rPr>
          <w:noProof/>
          <w:lang w:eastAsia="sl-SI"/>
        </w:rPr>
        <w:drawing>
          <wp:anchor distT="0" distB="0" distL="114300" distR="114300" simplePos="0" relativeHeight="251660800" behindDoc="0" locked="0" layoutInCell="1" allowOverlap="1" wp14:anchorId="11E83711" wp14:editId="33B09CD2">
            <wp:simplePos x="0" y="0"/>
            <wp:positionH relativeFrom="margin">
              <wp:posOffset>2744470</wp:posOffset>
            </wp:positionH>
            <wp:positionV relativeFrom="margin">
              <wp:posOffset>7607300</wp:posOffset>
            </wp:positionV>
            <wp:extent cx="2404745" cy="145923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47" r="67755" b="33330"/>
                    <a:stretch/>
                  </pic:blipFill>
                  <pic:spPr bwMode="auto">
                    <a:xfrm>
                      <a:off x="0" y="0"/>
                      <a:ext cx="2404745" cy="145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l-SI"/>
        </w:rPr>
        <w:drawing>
          <wp:anchor distT="0" distB="0" distL="114300" distR="114300" simplePos="0" relativeHeight="251663872" behindDoc="0" locked="0" layoutInCell="1" allowOverlap="1" wp14:anchorId="6E748B94" wp14:editId="4FCF2D23">
            <wp:simplePos x="0" y="0"/>
            <wp:positionH relativeFrom="margin">
              <wp:posOffset>173355</wp:posOffset>
            </wp:positionH>
            <wp:positionV relativeFrom="margin">
              <wp:posOffset>7607935</wp:posOffset>
            </wp:positionV>
            <wp:extent cx="2113280" cy="1600835"/>
            <wp:effectExtent l="0" t="0" r="127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" t="32755" r="66481" b="27033"/>
                    <a:stretch/>
                  </pic:blipFill>
                  <pic:spPr bwMode="auto">
                    <a:xfrm>
                      <a:off x="0" y="0"/>
                      <a:ext cx="2113280" cy="160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FDB6C" w14:textId="599FABB7" w:rsidR="009D3A0E" w:rsidRDefault="009D3A0E" w:rsidP="00C945DD">
      <w:pPr>
        <w:tabs>
          <w:tab w:val="left" w:pos="720"/>
        </w:tabs>
        <w:spacing w:before="100" w:after="100"/>
        <w:rPr>
          <w:sz w:val="20"/>
        </w:rPr>
      </w:pPr>
    </w:p>
    <w:p w14:paraId="6D64A38F" w14:textId="77777777" w:rsidR="00123B3C" w:rsidRDefault="00123B3C" w:rsidP="00C945DD">
      <w:pPr>
        <w:tabs>
          <w:tab w:val="left" w:pos="720"/>
        </w:tabs>
        <w:spacing w:before="100" w:after="100"/>
        <w:rPr>
          <w:sz w:val="20"/>
        </w:rPr>
      </w:pPr>
    </w:p>
    <w:p w14:paraId="11C7C34F" w14:textId="77777777" w:rsidR="009D3A0E" w:rsidRDefault="009D3A0E" w:rsidP="00C945DD">
      <w:pPr>
        <w:tabs>
          <w:tab w:val="left" w:pos="720"/>
        </w:tabs>
        <w:spacing w:before="100" w:after="100"/>
        <w:rPr>
          <w:sz w:val="20"/>
        </w:rPr>
      </w:pPr>
    </w:p>
    <w:p w14:paraId="379C5723" w14:textId="77777777" w:rsidR="009D3A0E" w:rsidRDefault="009D3A0E" w:rsidP="00C945DD">
      <w:pPr>
        <w:tabs>
          <w:tab w:val="left" w:pos="720"/>
        </w:tabs>
        <w:spacing w:before="100" w:after="100"/>
        <w:rPr>
          <w:sz w:val="20"/>
        </w:rPr>
      </w:pPr>
    </w:p>
    <w:p w14:paraId="03C79E5A" w14:textId="77777777" w:rsidR="009D3A0E" w:rsidRDefault="009D3A0E" w:rsidP="00C945DD">
      <w:pPr>
        <w:tabs>
          <w:tab w:val="left" w:pos="720"/>
        </w:tabs>
        <w:spacing w:before="100" w:after="100"/>
        <w:rPr>
          <w:sz w:val="20"/>
        </w:rPr>
      </w:pPr>
    </w:p>
    <w:p w14:paraId="4188556A" w14:textId="77777777" w:rsidR="009D3A0E" w:rsidRDefault="009D3A0E" w:rsidP="00C945DD">
      <w:pPr>
        <w:tabs>
          <w:tab w:val="left" w:pos="720"/>
        </w:tabs>
        <w:spacing w:before="100" w:after="100"/>
        <w:rPr>
          <w:sz w:val="20"/>
        </w:rPr>
      </w:pPr>
    </w:p>
    <w:p w14:paraId="1900E9B9" w14:textId="77777777" w:rsidR="005F3063" w:rsidRDefault="005F3063" w:rsidP="00C945DD">
      <w:pPr>
        <w:tabs>
          <w:tab w:val="left" w:pos="720"/>
        </w:tabs>
        <w:spacing w:before="100" w:after="100"/>
        <w:rPr>
          <w:sz w:val="20"/>
        </w:rPr>
      </w:pPr>
    </w:p>
    <w:p w14:paraId="5313252A" w14:textId="77777777" w:rsidR="005F3063" w:rsidRDefault="005F3063" w:rsidP="00C945DD">
      <w:pPr>
        <w:tabs>
          <w:tab w:val="left" w:pos="720"/>
        </w:tabs>
        <w:spacing w:before="100" w:after="100"/>
        <w:rPr>
          <w:sz w:val="20"/>
        </w:rPr>
      </w:pPr>
    </w:p>
    <w:p w14:paraId="24151317" w14:textId="77777777" w:rsidR="005F3063" w:rsidRDefault="005F3063" w:rsidP="00C945DD">
      <w:pPr>
        <w:tabs>
          <w:tab w:val="left" w:pos="720"/>
        </w:tabs>
        <w:spacing w:before="100" w:after="100"/>
        <w:rPr>
          <w:sz w:val="20"/>
        </w:rPr>
      </w:pPr>
    </w:p>
    <w:p w14:paraId="197CF464" w14:textId="77777777" w:rsidR="005F3063" w:rsidRDefault="005F3063" w:rsidP="00C945DD">
      <w:pPr>
        <w:tabs>
          <w:tab w:val="left" w:pos="720"/>
        </w:tabs>
        <w:spacing w:before="100" w:after="100"/>
        <w:rPr>
          <w:sz w:val="20"/>
        </w:rPr>
      </w:pPr>
    </w:p>
    <w:p w14:paraId="578A3165" w14:textId="77777777" w:rsidR="005F3063" w:rsidRDefault="005F3063" w:rsidP="00C945DD">
      <w:pPr>
        <w:tabs>
          <w:tab w:val="left" w:pos="720"/>
        </w:tabs>
        <w:spacing w:before="100" w:after="100"/>
        <w:rPr>
          <w:sz w:val="20"/>
        </w:rPr>
      </w:pPr>
    </w:p>
    <w:p w14:paraId="41CEF0D2" w14:textId="77777777" w:rsidR="005F3063" w:rsidRDefault="005F3063" w:rsidP="00C945DD">
      <w:pPr>
        <w:tabs>
          <w:tab w:val="left" w:pos="720"/>
        </w:tabs>
        <w:spacing w:before="100" w:after="100"/>
        <w:rPr>
          <w:sz w:val="20"/>
        </w:rPr>
      </w:pPr>
    </w:p>
    <w:p w14:paraId="3AF98D4B" w14:textId="77777777" w:rsidR="005F3063" w:rsidRPr="00123B3C" w:rsidRDefault="005F3063" w:rsidP="00C945DD">
      <w:pPr>
        <w:tabs>
          <w:tab w:val="left" w:pos="720"/>
        </w:tabs>
        <w:spacing w:before="100" w:after="100"/>
        <w:rPr>
          <w:sz w:val="20"/>
        </w:rPr>
      </w:pPr>
    </w:p>
    <w:p w14:paraId="39CD3787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lastRenderedPageBreak/>
        <w:t xml:space="preserve">void loop() </w:t>
      </w:r>
    </w:p>
    <w:p w14:paraId="10D80997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{   </w:t>
      </w:r>
    </w:p>
    <w:p w14:paraId="4AF4ADA3" w14:textId="27518AD0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</w:t>
      </w:r>
      <w:r w:rsidRPr="00123B3C">
        <w:rPr>
          <w:b/>
          <w:sz w:val="20"/>
        </w:rPr>
        <w:t>for (int y=0; y&lt;=99; y++)</w:t>
      </w:r>
      <w:r w:rsidR="004C7FA6" w:rsidRPr="00123B3C">
        <w:rPr>
          <w:sz w:val="20"/>
        </w:rPr>
        <w:t xml:space="preserve"> da lahko uporabnik igra do 100 (0-99).</w:t>
      </w:r>
    </w:p>
    <w:p w14:paraId="27B62081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{</w:t>
      </w:r>
    </w:p>
    <w:p w14:paraId="1109C9FC" w14:textId="137D4F82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</w:t>
      </w:r>
      <w:r w:rsidRPr="00123B3C">
        <w:rPr>
          <w:b/>
          <w:sz w:val="20"/>
        </w:rPr>
        <w:t>d</w:t>
      </w:r>
      <w:r w:rsidR="004C7FA6" w:rsidRPr="00123B3C">
        <w:rPr>
          <w:b/>
          <w:sz w:val="20"/>
        </w:rPr>
        <w:t>igitalWrite(ledpin[0], HIGH);</w:t>
      </w:r>
      <w:r w:rsidR="004C7FA6" w:rsidRPr="00123B3C">
        <w:rPr>
          <w:sz w:val="20"/>
        </w:rPr>
        <w:t xml:space="preserve"> </w:t>
      </w:r>
      <w:r w:rsidRPr="00123B3C">
        <w:rPr>
          <w:sz w:val="20"/>
        </w:rPr>
        <w:t>LED dioda se prežge.</w:t>
      </w:r>
    </w:p>
    <w:p w14:paraId="3F968936" w14:textId="41A0A55F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</w:t>
      </w:r>
      <w:r w:rsidRPr="00123B3C">
        <w:rPr>
          <w:b/>
          <w:sz w:val="20"/>
        </w:rPr>
        <w:t>d</w:t>
      </w:r>
      <w:r w:rsidR="004C7FA6" w:rsidRPr="00123B3C">
        <w:rPr>
          <w:b/>
          <w:sz w:val="20"/>
        </w:rPr>
        <w:t>igitalWrite(ledpin[1], HIGH);</w:t>
      </w:r>
      <w:r w:rsidR="004C7FA6" w:rsidRPr="00123B3C">
        <w:rPr>
          <w:sz w:val="20"/>
        </w:rPr>
        <w:t xml:space="preserve"> </w:t>
      </w:r>
      <w:r w:rsidRPr="00123B3C">
        <w:rPr>
          <w:sz w:val="20"/>
        </w:rPr>
        <w:t>LED dioda se prežge.</w:t>
      </w:r>
    </w:p>
    <w:p w14:paraId="0D1AAD18" w14:textId="32BB2B7E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</w:t>
      </w:r>
      <w:r w:rsidRPr="00123B3C">
        <w:rPr>
          <w:b/>
          <w:sz w:val="20"/>
        </w:rPr>
        <w:t>d</w:t>
      </w:r>
      <w:r w:rsidR="004C7FA6" w:rsidRPr="00123B3C">
        <w:rPr>
          <w:b/>
          <w:sz w:val="20"/>
        </w:rPr>
        <w:t>igitalWrite(ledpin[2], HIGH);</w:t>
      </w:r>
      <w:r w:rsidR="004C7FA6" w:rsidRPr="00123B3C">
        <w:rPr>
          <w:sz w:val="20"/>
        </w:rPr>
        <w:t xml:space="preserve"> </w:t>
      </w:r>
      <w:r w:rsidRPr="00123B3C">
        <w:rPr>
          <w:sz w:val="20"/>
        </w:rPr>
        <w:t>LED dioda se prežge.</w:t>
      </w:r>
    </w:p>
    <w:p w14:paraId="536F2857" w14:textId="2AD657A3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</w:t>
      </w:r>
      <w:r w:rsidRPr="00123B3C">
        <w:rPr>
          <w:b/>
          <w:sz w:val="20"/>
        </w:rPr>
        <w:t>d</w:t>
      </w:r>
      <w:r w:rsidR="004C7FA6" w:rsidRPr="00123B3C">
        <w:rPr>
          <w:b/>
          <w:sz w:val="20"/>
        </w:rPr>
        <w:t>igitalWrite(ledpin[3], HIGH);</w:t>
      </w:r>
      <w:r w:rsidR="004C7FA6" w:rsidRPr="00123B3C">
        <w:rPr>
          <w:sz w:val="20"/>
        </w:rPr>
        <w:t xml:space="preserve"> </w:t>
      </w:r>
      <w:r w:rsidRPr="00123B3C">
        <w:rPr>
          <w:sz w:val="20"/>
        </w:rPr>
        <w:t>LED dioda se prežge.</w:t>
      </w:r>
    </w:p>
    <w:p w14:paraId="6A6B7B67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</w:t>
      </w:r>
    </w:p>
    <w:p w14:paraId="386A0A8A" w14:textId="124481FF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</w:t>
      </w:r>
      <w:r w:rsidRPr="00123B3C">
        <w:rPr>
          <w:b/>
          <w:sz w:val="20"/>
        </w:rPr>
        <w:t>for (int thisNote = 0; thisNote &lt; 6; thisNote ++)</w:t>
      </w:r>
      <w:r w:rsidRPr="00123B3C">
        <w:rPr>
          <w:sz w:val="20"/>
        </w:rPr>
        <w:t xml:space="preserve"> </w:t>
      </w:r>
      <w:r w:rsidR="004C7FA6" w:rsidRPr="00123B3C">
        <w:rPr>
          <w:sz w:val="20"/>
        </w:rPr>
        <w:t>tule ti zaigra začetno pesem, "note" (0-5)</w:t>
      </w:r>
    </w:p>
    <w:p w14:paraId="57232E18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{</w:t>
      </w:r>
    </w:p>
    <w:p w14:paraId="7BAC2003" w14:textId="34CABA82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</w:t>
      </w:r>
      <w:r w:rsidRPr="00123B3C">
        <w:rPr>
          <w:b/>
          <w:sz w:val="20"/>
        </w:rPr>
        <w:t>speakerpin.play(note[thisNote]);</w:t>
      </w:r>
      <w:r w:rsidRPr="00123B3C">
        <w:rPr>
          <w:sz w:val="20"/>
        </w:rPr>
        <w:t xml:space="preserve"> </w:t>
      </w:r>
      <w:r w:rsidR="004C7FA6" w:rsidRPr="00123B3C">
        <w:rPr>
          <w:sz w:val="20"/>
        </w:rPr>
        <w:t>začne igrat tone iz note.</w:t>
      </w:r>
    </w:p>
    <w:p w14:paraId="1555165E" w14:textId="4365A08A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</w:t>
      </w:r>
      <w:r w:rsidRPr="00123B3C">
        <w:rPr>
          <w:b/>
          <w:sz w:val="20"/>
        </w:rPr>
        <w:t>delay(duration[thisNote]);</w:t>
      </w:r>
      <w:r w:rsidRPr="00123B3C">
        <w:rPr>
          <w:sz w:val="20"/>
        </w:rPr>
        <w:t xml:space="preserve"> </w:t>
      </w:r>
      <w:r w:rsidR="004C7FA6" w:rsidRPr="00123B3C">
        <w:rPr>
          <w:sz w:val="20"/>
        </w:rPr>
        <w:t>čas čakanja za naslednjo tono.</w:t>
      </w:r>
    </w:p>
    <w:p w14:paraId="7C47D09D" w14:textId="134CAC73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</w:t>
      </w:r>
      <w:r w:rsidRPr="00123B3C">
        <w:rPr>
          <w:b/>
          <w:sz w:val="20"/>
        </w:rPr>
        <w:t>speakerpin.stop();</w:t>
      </w:r>
      <w:r w:rsidR="004C7FA6" w:rsidRPr="00123B3C">
        <w:rPr>
          <w:sz w:val="20"/>
        </w:rPr>
        <w:t xml:space="preserve"> zvočnik se ugasne.</w:t>
      </w:r>
    </w:p>
    <w:p w14:paraId="6A1B0747" w14:textId="7F806661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sz w:val="20"/>
        </w:rPr>
        <w:t xml:space="preserve">     </w:t>
      </w:r>
      <w:r w:rsidRPr="00123B3C">
        <w:rPr>
          <w:b/>
          <w:sz w:val="20"/>
        </w:rPr>
        <w:t xml:space="preserve">delay(25); </w:t>
      </w:r>
    </w:p>
    <w:p w14:paraId="29F30C61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}</w:t>
      </w:r>
    </w:p>
    <w:p w14:paraId="6C2EBA0E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</w:t>
      </w:r>
    </w:p>
    <w:p w14:paraId="57A49C9A" w14:textId="08F4B6F3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</w:t>
      </w:r>
      <w:r w:rsidR="004C7FA6" w:rsidRPr="00123B3C">
        <w:rPr>
          <w:b/>
          <w:sz w:val="20"/>
        </w:rPr>
        <w:t>digitalWrite(ledpin[0], LOW);</w:t>
      </w:r>
      <w:r w:rsidR="004C7FA6" w:rsidRPr="00123B3C">
        <w:rPr>
          <w:sz w:val="20"/>
        </w:rPr>
        <w:t xml:space="preserve"> </w:t>
      </w:r>
      <w:r w:rsidRPr="00123B3C">
        <w:rPr>
          <w:sz w:val="20"/>
        </w:rPr>
        <w:t>LED dioda se ugasne.</w:t>
      </w:r>
    </w:p>
    <w:p w14:paraId="6118A0FA" w14:textId="2CE36BF0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</w:t>
      </w:r>
      <w:r w:rsidR="004C7FA6" w:rsidRPr="00123B3C">
        <w:rPr>
          <w:b/>
          <w:sz w:val="20"/>
        </w:rPr>
        <w:t>digitalWrite(ledpin[1], LOW);</w:t>
      </w:r>
      <w:r w:rsidR="004C7FA6" w:rsidRPr="00123B3C">
        <w:rPr>
          <w:sz w:val="20"/>
        </w:rPr>
        <w:t xml:space="preserve"> </w:t>
      </w:r>
      <w:r w:rsidRPr="00123B3C">
        <w:rPr>
          <w:sz w:val="20"/>
        </w:rPr>
        <w:t>LED dioda se ugasne.</w:t>
      </w:r>
    </w:p>
    <w:p w14:paraId="08E47948" w14:textId="63608829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</w:t>
      </w:r>
      <w:r w:rsidR="004C7FA6" w:rsidRPr="00123B3C">
        <w:rPr>
          <w:b/>
          <w:sz w:val="20"/>
        </w:rPr>
        <w:t>digitalWrite(ledpin[2], LOW);</w:t>
      </w:r>
      <w:r w:rsidR="004C7FA6" w:rsidRPr="00123B3C">
        <w:rPr>
          <w:sz w:val="20"/>
        </w:rPr>
        <w:t xml:space="preserve"> </w:t>
      </w:r>
      <w:r w:rsidRPr="00123B3C">
        <w:rPr>
          <w:sz w:val="20"/>
        </w:rPr>
        <w:t>LED dioda se ugasne.</w:t>
      </w:r>
    </w:p>
    <w:p w14:paraId="400D6632" w14:textId="37ECE970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</w:t>
      </w:r>
      <w:r w:rsidR="004C7FA6" w:rsidRPr="00123B3C">
        <w:rPr>
          <w:b/>
          <w:sz w:val="20"/>
        </w:rPr>
        <w:t>digitalWrite(ledpin[3], LOW);</w:t>
      </w:r>
      <w:r w:rsidR="004C7FA6" w:rsidRPr="00123B3C">
        <w:rPr>
          <w:sz w:val="20"/>
        </w:rPr>
        <w:t xml:space="preserve"> </w:t>
      </w:r>
      <w:r w:rsidRPr="00123B3C">
        <w:rPr>
          <w:sz w:val="20"/>
        </w:rPr>
        <w:t>LED dioda se ugasne.</w:t>
      </w:r>
    </w:p>
    <w:p w14:paraId="5D1657FD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sz w:val="20"/>
        </w:rPr>
        <w:t xml:space="preserve">    </w:t>
      </w:r>
      <w:r w:rsidRPr="00123B3C">
        <w:rPr>
          <w:b/>
          <w:sz w:val="20"/>
        </w:rPr>
        <w:t>delay(1000);</w:t>
      </w:r>
    </w:p>
    <w:p w14:paraId="3D3A7E38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</w:t>
      </w:r>
    </w:p>
    <w:p w14:paraId="0809071C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for (int y=turn; y &lt;= turn; y++)</w:t>
      </w:r>
    </w:p>
    <w:p w14:paraId="5D626BB3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{ </w:t>
      </w:r>
    </w:p>
    <w:p w14:paraId="23CAAA84" w14:textId="146D8819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</w:t>
      </w:r>
      <w:r w:rsidRPr="00123B3C">
        <w:rPr>
          <w:b/>
          <w:sz w:val="20"/>
        </w:rPr>
        <w:t>Serial.println("");</w:t>
      </w:r>
      <w:r w:rsidR="00123B3C" w:rsidRPr="00123B3C">
        <w:rPr>
          <w:sz w:val="20"/>
        </w:rPr>
        <w:t xml:space="preserve"> nova vrstica, ki se zapisuje v serijski vmesnik.</w:t>
      </w:r>
    </w:p>
    <w:p w14:paraId="30FC406D" w14:textId="226608A3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</w:t>
      </w:r>
      <w:r w:rsidRPr="00123B3C">
        <w:rPr>
          <w:b/>
          <w:sz w:val="20"/>
        </w:rPr>
        <w:t>Serial.print("Turn: ");</w:t>
      </w:r>
      <w:r w:rsidRPr="00123B3C">
        <w:rPr>
          <w:sz w:val="20"/>
        </w:rPr>
        <w:t xml:space="preserve"> </w:t>
      </w:r>
      <w:r w:rsidR="00123B3C" w:rsidRPr="00123B3C">
        <w:rPr>
          <w:sz w:val="20"/>
        </w:rPr>
        <w:t>natisne števec Turn v serijski vmesnik.</w:t>
      </w:r>
    </w:p>
    <w:p w14:paraId="58407175" w14:textId="7E82A2E8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</w:t>
      </w:r>
      <w:r w:rsidRPr="00123B3C">
        <w:rPr>
          <w:b/>
          <w:sz w:val="20"/>
        </w:rPr>
        <w:t>Serial.print(y);</w:t>
      </w:r>
      <w:r w:rsidR="00123B3C" w:rsidRPr="00123B3C">
        <w:rPr>
          <w:sz w:val="20"/>
        </w:rPr>
        <w:t xml:space="preserve"> natisne vrednost y v serijski vmesnik.</w:t>
      </w:r>
    </w:p>
    <w:p w14:paraId="3B4D89DE" w14:textId="3211285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</w:t>
      </w:r>
      <w:r w:rsidRPr="00123B3C">
        <w:rPr>
          <w:b/>
          <w:sz w:val="20"/>
        </w:rPr>
        <w:t>Serial.println("");</w:t>
      </w:r>
      <w:r w:rsidR="00123B3C" w:rsidRPr="00123B3C">
        <w:rPr>
          <w:sz w:val="20"/>
        </w:rPr>
        <w:t xml:space="preserve"> nova vrstica v serijski vmesniku.</w:t>
      </w:r>
    </w:p>
    <w:p w14:paraId="28AEE6DC" w14:textId="1DE87D0D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</w:t>
      </w:r>
      <w:r w:rsidRPr="00123B3C">
        <w:rPr>
          <w:b/>
          <w:sz w:val="20"/>
        </w:rPr>
        <w:t xml:space="preserve">randomArray[y] = random(1, 5); </w:t>
      </w:r>
      <w:r w:rsidR="00123B3C" w:rsidRPr="00123B3C">
        <w:rPr>
          <w:sz w:val="20"/>
        </w:rPr>
        <w:t>določanje naključnega števila (1-4).</w:t>
      </w:r>
    </w:p>
    <w:p w14:paraId="58DB5E43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sz w:val="20"/>
        </w:rPr>
        <w:t xml:space="preserve">      </w:t>
      </w:r>
      <w:r w:rsidRPr="00123B3C">
        <w:rPr>
          <w:b/>
          <w:sz w:val="20"/>
        </w:rPr>
        <w:t>for (int x=0; x &lt;= turn; x++)</w:t>
      </w:r>
    </w:p>
    <w:p w14:paraId="72BC1018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{</w:t>
      </w:r>
    </w:p>
    <w:p w14:paraId="33C26E2B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sz w:val="20"/>
        </w:rPr>
        <w:t xml:space="preserve">        </w:t>
      </w:r>
      <w:r w:rsidRPr="00123B3C">
        <w:rPr>
          <w:b/>
          <w:sz w:val="20"/>
        </w:rPr>
        <w:t>Serial.print(randomArray[x]);</w:t>
      </w:r>
    </w:p>
    <w:p w14:paraId="45092E6E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</w:t>
      </w:r>
    </w:p>
    <w:p w14:paraId="0C46FE64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   for(int y=0; y&lt;4; y++)</w:t>
      </w:r>
    </w:p>
    <w:p w14:paraId="210A1F68" w14:textId="7E57E244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{     </w:t>
      </w:r>
    </w:p>
    <w:p w14:paraId="1C638A50" w14:textId="3E553AB3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</w:t>
      </w:r>
      <w:r w:rsidRPr="00123B3C">
        <w:rPr>
          <w:b/>
          <w:sz w:val="20"/>
        </w:rPr>
        <w:t>if (randomArray[x] == 1 &amp;&amp; ledpin[y] == 8)</w:t>
      </w:r>
      <w:r w:rsidRPr="00123B3C">
        <w:rPr>
          <w:sz w:val="20"/>
        </w:rPr>
        <w:t xml:space="preserve"> </w:t>
      </w:r>
      <w:r w:rsidR="00123B3C" w:rsidRPr="00123B3C">
        <w:rPr>
          <w:sz w:val="20"/>
        </w:rPr>
        <w:t>da izvrši prižig določene LED luči in tona, to indikira kater gumb more stisnat.</w:t>
      </w:r>
    </w:p>
    <w:p w14:paraId="31BDD503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{  </w:t>
      </w:r>
    </w:p>
    <w:p w14:paraId="5AA1A589" w14:textId="3D23AD9D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digitalWrite(ledpin[y], HIGH);</w:t>
      </w:r>
      <w:r w:rsidR="00123B3C" w:rsidRPr="00123B3C">
        <w:rPr>
          <w:sz w:val="20"/>
        </w:rPr>
        <w:t xml:space="preserve"> rdeča LED dioda se bo zastevtla.</w:t>
      </w:r>
    </w:p>
    <w:p w14:paraId="0658639F" w14:textId="0A5F08CD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speakerpin.play(NOTE_G3, 100);</w:t>
      </w:r>
      <w:r w:rsidR="00123B3C" w:rsidRPr="00123B3C">
        <w:rPr>
          <w:sz w:val="20"/>
        </w:rPr>
        <w:t xml:space="preserve"> zaigra tono, ko se LED dioda prežge.</w:t>
      </w:r>
    </w:p>
    <w:p w14:paraId="07F27EFE" w14:textId="14A4FC89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delay(400);</w:t>
      </w:r>
      <w:r w:rsidR="00123B3C" w:rsidRPr="00123B3C">
        <w:rPr>
          <w:b/>
          <w:sz w:val="20"/>
        </w:rPr>
        <w:t xml:space="preserve"> </w:t>
      </w:r>
      <w:r w:rsidR="00123B3C" w:rsidRPr="00123B3C">
        <w:rPr>
          <w:sz w:val="20"/>
        </w:rPr>
        <w:t>čas svetlobe.</w:t>
      </w:r>
    </w:p>
    <w:p w14:paraId="7CFE7A89" w14:textId="15F2D50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digitalWrite(ledpin[y], LOW);</w:t>
      </w:r>
      <w:r w:rsidR="00123B3C" w:rsidRPr="00123B3C">
        <w:rPr>
          <w:sz w:val="20"/>
        </w:rPr>
        <w:t xml:space="preserve"> LED dioda se ugasne</w:t>
      </w:r>
    </w:p>
    <w:p w14:paraId="49AFD6AD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delay(100);</w:t>
      </w:r>
    </w:p>
    <w:p w14:paraId="48E3A108" w14:textId="0F329E3D" w:rsid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}</w:t>
      </w:r>
    </w:p>
    <w:p w14:paraId="69B85A78" w14:textId="77777777" w:rsidR="005F3063" w:rsidRDefault="005F3063" w:rsidP="00711743">
      <w:pPr>
        <w:tabs>
          <w:tab w:val="left" w:pos="720"/>
        </w:tabs>
        <w:spacing w:before="100" w:after="100"/>
        <w:rPr>
          <w:sz w:val="20"/>
        </w:rPr>
      </w:pPr>
    </w:p>
    <w:p w14:paraId="6073ABFF" w14:textId="77777777" w:rsidR="005F3063" w:rsidRDefault="005F3063" w:rsidP="00711743">
      <w:pPr>
        <w:tabs>
          <w:tab w:val="left" w:pos="720"/>
        </w:tabs>
        <w:spacing w:before="100" w:after="100"/>
        <w:rPr>
          <w:sz w:val="20"/>
        </w:rPr>
      </w:pPr>
    </w:p>
    <w:p w14:paraId="509A3FE2" w14:textId="77777777" w:rsidR="005F3063" w:rsidRDefault="005F3063" w:rsidP="00711743">
      <w:pPr>
        <w:tabs>
          <w:tab w:val="left" w:pos="720"/>
        </w:tabs>
        <w:spacing w:before="100" w:after="100"/>
        <w:rPr>
          <w:sz w:val="20"/>
        </w:rPr>
      </w:pPr>
    </w:p>
    <w:p w14:paraId="5A4AA66E" w14:textId="7DEE9861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>
        <w:lastRenderedPageBreak/>
        <w:t xml:space="preserve">          </w:t>
      </w:r>
      <w:r w:rsidRPr="00123B3C">
        <w:rPr>
          <w:b/>
          <w:sz w:val="20"/>
        </w:rPr>
        <w:t>if (randomArray[x] == 2 &amp;&amp; ledpin[y] == 9)</w:t>
      </w:r>
      <w:r w:rsidR="00123B3C" w:rsidRPr="00123B3C">
        <w:rPr>
          <w:sz w:val="20"/>
        </w:rPr>
        <w:t xml:space="preserve"> </w:t>
      </w:r>
      <w:r w:rsidRPr="00123B3C">
        <w:rPr>
          <w:sz w:val="20"/>
        </w:rPr>
        <w:t>da izvrši prižig določene LED luči in tona, to indikira kater gumb more stisnat.</w:t>
      </w:r>
    </w:p>
    <w:p w14:paraId="7CDFBDF2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{</w:t>
      </w:r>
    </w:p>
    <w:p w14:paraId="2E86F403" w14:textId="2D728F52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digitalWrite(ledpin[y], HIGH);</w:t>
      </w:r>
      <w:r w:rsidR="00123B3C" w:rsidRPr="00123B3C">
        <w:rPr>
          <w:sz w:val="20"/>
        </w:rPr>
        <w:t xml:space="preserve"> zelena LED dioda se bo zastevtla.</w:t>
      </w:r>
    </w:p>
    <w:p w14:paraId="0A4BDDC0" w14:textId="46C90271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speakerpin.play(NOTE_A3, 100);</w:t>
      </w:r>
      <w:r w:rsidR="00123B3C" w:rsidRPr="00123B3C">
        <w:rPr>
          <w:sz w:val="20"/>
        </w:rPr>
        <w:t xml:space="preserve"> zaigra tono, ko se LED dioda prežge.</w:t>
      </w:r>
    </w:p>
    <w:p w14:paraId="1B86CD3E" w14:textId="022CD5C3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delay(400);</w:t>
      </w:r>
      <w:r w:rsidR="00123B3C" w:rsidRPr="00123B3C">
        <w:rPr>
          <w:sz w:val="20"/>
        </w:rPr>
        <w:t xml:space="preserve"> čas svetlobe.</w:t>
      </w:r>
    </w:p>
    <w:p w14:paraId="1D7C89BC" w14:textId="11F6793D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digitalWrite(ledpin[y], LOW);</w:t>
      </w:r>
      <w:r w:rsidR="00123B3C" w:rsidRPr="00123B3C">
        <w:rPr>
          <w:sz w:val="20"/>
        </w:rPr>
        <w:t xml:space="preserve"> LED dioda se ugasne.</w:t>
      </w:r>
    </w:p>
    <w:p w14:paraId="4DBCAC57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delay(100);</w:t>
      </w:r>
    </w:p>
    <w:p w14:paraId="5A2C648A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}</w:t>
      </w:r>
    </w:p>
    <w:p w14:paraId="7419E14A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</w:t>
      </w:r>
    </w:p>
    <w:p w14:paraId="1FE4C7F3" w14:textId="2C3AE6D8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</w:t>
      </w:r>
      <w:r w:rsidRPr="00123B3C">
        <w:rPr>
          <w:b/>
          <w:sz w:val="20"/>
        </w:rPr>
        <w:t>if (randomArra</w:t>
      </w:r>
      <w:r w:rsidR="00123B3C" w:rsidRPr="00123B3C">
        <w:rPr>
          <w:b/>
          <w:sz w:val="20"/>
        </w:rPr>
        <w:t xml:space="preserve">y[x] == 3 &amp;&amp; ledpin[y] == 10) </w:t>
      </w:r>
      <w:r w:rsidRPr="00123B3C">
        <w:rPr>
          <w:sz w:val="20"/>
        </w:rPr>
        <w:t>da izvrši prižig določene LED luči in tona, to indikira kater gumb more stisnat.</w:t>
      </w:r>
    </w:p>
    <w:p w14:paraId="26D776B1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{</w:t>
      </w:r>
    </w:p>
    <w:p w14:paraId="32F12DBB" w14:textId="0591471C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digitalWrite(ledpin[y], HIGH);</w:t>
      </w:r>
      <w:r w:rsidR="00123B3C" w:rsidRPr="00123B3C">
        <w:rPr>
          <w:sz w:val="20"/>
        </w:rPr>
        <w:t xml:space="preserve"> rumena LED dioda se bo zastevtla.</w:t>
      </w:r>
    </w:p>
    <w:p w14:paraId="69743912" w14:textId="53197A8B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speakerpin.play(NOTE_B3, 100);</w:t>
      </w:r>
      <w:r w:rsidR="00123B3C" w:rsidRPr="00123B3C">
        <w:rPr>
          <w:sz w:val="20"/>
        </w:rPr>
        <w:t xml:space="preserve"> zaigra tono, ko se LED dioda prežge.</w:t>
      </w:r>
    </w:p>
    <w:p w14:paraId="2ABE5516" w14:textId="763E88D1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delay(400);</w:t>
      </w:r>
      <w:r w:rsidR="00123B3C" w:rsidRPr="00123B3C">
        <w:rPr>
          <w:sz w:val="20"/>
        </w:rPr>
        <w:t xml:space="preserve"> čas svetlobe.</w:t>
      </w:r>
    </w:p>
    <w:p w14:paraId="62D2F5E5" w14:textId="01A8B3C2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digitalWrite(ledpin[y], LOW);</w:t>
      </w:r>
      <w:r w:rsidR="00123B3C" w:rsidRPr="00123B3C">
        <w:rPr>
          <w:sz w:val="20"/>
        </w:rPr>
        <w:t xml:space="preserve"> LED dioda se ugasne.</w:t>
      </w:r>
    </w:p>
    <w:p w14:paraId="52304847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delay(100);</w:t>
      </w:r>
    </w:p>
    <w:p w14:paraId="2151AFD3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}</w:t>
      </w:r>
    </w:p>
    <w:p w14:paraId="55D2F7EF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</w:p>
    <w:p w14:paraId="197E7434" w14:textId="786461C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</w:t>
      </w:r>
      <w:r w:rsidRPr="00123B3C">
        <w:rPr>
          <w:b/>
          <w:sz w:val="20"/>
        </w:rPr>
        <w:t>if (randomArra</w:t>
      </w:r>
      <w:r w:rsidR="00123B3C" w:rsidRPr="00123B3C">
        <w:rPr>
          <w:b/>
          <w:sz w:val="20"/>
        </w:rPr>
        <w:t>y[x] == 4 &amp;&amp; ledpin[y] == 11)</w:t>
      </w:r>
      <w:r w:rsidR="00123B3C" w:rsidRPr="00123B3C">
        <w:rPr>
          <w:sz w:val="20"/>
        </w:rPr>
        <w:t xml:space="preserve"> </w:t>
      </w:r>
      <w:r w:rsidRPr="00123B3C">
        <w:rPr>
          <w:sz w:val="20"/>
        </w:rPr>
        <w:t>da izvrši prižig določene LED luči in tona, to indikira kater gumb more stisnat.</w:t>
      </w:r>
    </w:p>
    <w:p w14:paraId="233CA358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{</w:t>
      </w:r>
    </w:p>
    <w:p w14:paraId="68532023" w14:textId="1C3F2FDF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digitalWrite(ledpin[y], HIGH);</w:t>
      </w:r>
      <w:r w:rsidR="00123B3C" w:rsidRPr="00123B3C">
        <w:rPr>
          <w:sz w:val="20"/>
        </w:rPr>
        <w:t xml:space="preserve"> modra LED dioda se bo zastevtla.</w:t>
      </w:r>
    </w:p>
    <w:p w14:paraId="5804CF42" w14:textId="1F76C909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speakerpin.play(NOTE_C4, 100);</w:t>
      </w:r>
      <w:r w:rsidR="00123B3C" w:rsidRPr="00123B3C">
        <w:rPr>
          <w:sz w:val="20"/>
        </w:rPr>
        <w:t xml:space="preserve"> zaigra tono, ko se LED dioda prežge.</w:t>
      </w:r>
    </w:p>
    <w:p w14:paraId="4B8FEA12" w14:textId="10634C0C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delay(400);</w:t>
      </w:r>
      <w:r w:rsidR="00123B3C" w:rsidRPr="00123B3C">
        <w:rPr>
          <w:sz w:val="20"/>
        </w:rPr>
        <w:t xml:space="preserve"> čas svetlobe.</w:t>
      </w:r>
    </w:p>
    <w:p w14:paraId="6B139F3C" w14:textId="4DAD24F4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  </w:t>
      </w:r>
      <w:r w:rsidRPr="00123B3C">
        <w:rPr>
          <w:b/>
          <w:sz w:val="20"/>
        </w:rPr>
        <w:t>digitalWrite(ledpin[y], LOW);</w:t>
      </w:r>
      <w:r w:rsidR="00123B3C" w:rsidRPr="00123B3C">
        <w:rPr>
          <w:sz w:val="20"/>
        </w:rPr>
        <w:t xml:space="preserve"> LED dioda se ugasne.</w:t>
      </w:r>
    </w:p>
    <w:p w14:paraId="6AD0B3CF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b/>
          <w:sz w:val="20"/>
        </w:rPr>
      </w:pPr>
      <w:r w:rsidRPr="00123B3C">
        <w:rPr>
          <w:b/>
          <w:sz w:val="20"/>
        </w:rPr>
        <w:t xml:space="preserve">            delay(100);</w:t>
      </w:r>
    </w:p>
    <w:p w14:paraId="638F0582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  }</w:t>
      </w:r>
    </w:p>
    <w:p w14:paraId="00D32911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  }</w:t>
      </w:r>
    </w:p>
    <w:p w14:paraId="3FDB26AD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  }</w:t>
      </w:r>
    </w:p>
    <w:p w14:paraId="556788D9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}</w:t>
      </w:r>
    </w:p>
    <w:p w14:paraId="7FF9D581" w14:textId="3F8FD193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  </w:t>
      </w:r>
      <w:r w:rsidRPr="00123B3C">
        <w:rPr>
          <w:b/>
          <w:sz w:val="20"/>
        </w:rPr>
        <w:t>input();</w:t>
      </w:r>
      <w:r w:rsidR="00123B3C" w:rsidRPr="00123B3C">
        <w:rPr>
          <w:sz w:val="20"/>
        </w:rPr>
        <w:t xml:space="preserve"> uporablja, naslednjo kodo.</w:t>
      </w:r>
    </w:p>
    <w:p w14:paraId="2E80AC8D" w14:textId="77777777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 xml:space="preserve">  }</w:t>
      </w:r>
    </w:p>
    <w:p w14:paraId="155618B4" w14:textId="19686C46" w:rsidR="00711743" w:rsidRPr="00123B3C" w:rsidRDefault="00711743" w:rsidP="00711743">
      <w:pPr>
        <w:tabs>
          <w:tab w:val="left" w:pos="720"/>
        </w:tabs>
        <w:spacing w:before="100" w:after="100"/>
        <w:rPr>
          <w:sz w:val="20"/>
        </w:rPr>
      </w:pPr>
      <w:r w:rsidRPr="00123B3C">
        <w:rPr>
          <w:sz w:val="20"/>
        </w:rPr>
        <w:t>}</w:t>
      </w:r>
    </w:p>
    <w:p w14:paraId="5ACF14BC" w14:textId="77777777" w:rsidR="007E1299" w:rsidRDefault="007E1299" w:rsidP="007E1299">
      <w:pPr>
        <w:tabs>
          <w:tab w:val="left" w:pos="720"/>
        </w:tabs>
        <w:spacing w:before="100" w:after="100"/>
        <w:ind w:left="720"/>
      </w:pPr>
    </w:p>
    <w:p w14:paraId="555B5BD1" w14:textId="77777777" w:rsidR="007E1299" w:rsidRDefault="007E1299" w:rsidP="007E1299">
      <w:pPr>
        <w:tabs>
          <w:tab w:val="left" w:pos="720"/>
        </w:tabs>
        <w:spacing w:before="100" w:after="100"/>
        <w:ind w:left="720"/>
      </w:pPr>
    </w:p>
    <w:p w14:paraId="2641AC09" w14:textId="77777777" w:rsidR="009D3A0E" w:rsidRDefault="009D3A0E" w:rsidP="007E1299">
      <w:pPr>
        <w:tabs>
          <w:tab w:val="left" w:pos="720"/>
        </w:tabs>
        <w:spacing w:before="100" w:after="100"/>
        <w:ind w:left="720"/>
      </w:pPr>
    </w:p>
    <w:p w14:paraId="407197A8" w14:textId="77777777" w:rsidR="009D3A0E" w:rsidRDefault="009D3A0E" w:rsidP="007E1299">
      <w:pPr>
        <w:tabs>
          <w:tab w:val="left" w:pos="720"/>
        </w:tabs>
        <w:spacing w:before="100" w:after="100"/>
        <w:ind w:left="720"/>
      </w:pPr>
    </w:p>
    <w:p w14:paraId="60D3DF52" w14:textId="77777777" w:rsidR="009D3A0E" w:rsidRDefault="009D3A0E" w:rsidP="007E1299">
      <w:pPr>
        <w:tabs>
          <w:tab w:val="left" w:pos="720"/>
        </w:tabs>
        <w:spacing w:before="100" w:after="100"/>
        <w:ind w:left="720"/>
      </w:pPr>
    </w:p>
    <w:p w14:paraId="3B2B3E15" w14:textId="77777777" w:rsidR="009D3A0E" w:rsidRDefault="009D3A0E" w:rsidP="007E1299">
      <w:pPr>
        <w:tabs>
          <w:tab w:val="left" w:pos="720"/>
        </w:tabs>
        <w:spacing w:before="100" w:after="100"/>
        <w:ind w:left="720"/>
      </w:pPr>
    </w:p>
    <w:p w14:paraId="04F977AF" w14:textId="77777777" w:rsidR="009D3A0E" w:rsidRDefault="009D3A0E" w:rsidP="007E1299">
      <w:pPr>
        <w:tabs>
          <w:tab w:val="left" w:pos="720"/>
        </w:tabs>
        <w:spacing w:before="100" w:after="100"/>
        <w:ind w:left="720"/>
      </w:pPr>
    </w:p>
    <w:p w14:paraId="7171360F" w14:textId="77777777" w:rsidR="009D3A0E" w:rsidRDefault="009D3A0E" w:rsidP="007E1299">
      <w:pPr>
        <w:tabs>
          <w:tab w:val="left" w:pos="720"/>
        </w:tabs>
        <w:spacing w:before="100" w:after="100"/>
        <w:ind w:left="720"/>
      </w:pPr>
    </w:p>
    <w:p w14:paraId="1F33D437" w14:textId="77777777" w:rsidR="009D3A0E" w:rsidRDefault="009D3A0E" w:rsidP="007E1299">
      <w:pPr>
        <w:tabs>
          <w:tab w:val="left" w:pos="720"/>
        </w:tabs>
        <w:spacing w:before="100" w:after="100"/>
        <w:ind w:left="720"/>
      </w:pPr>
    </w:p>
    <w:p w14:paraId="2260F1B6" w14:textId="77777777" w:rsidR="009D3A0E" w:rsidRDefault="009D3A0E" w:rsidP="007E1299">
      <w:pPr>
        <w:tabs>
          <w:tab w:val="left" w:pos="720"/>
        </w:tabs>
        <w:spacing w:before="100" w:after="100"/>
        <w:ind w:left="720"/>
      </w:pPr>
    </w:p>
    <w:p w14:paraId="7C25A1A4" w14:textId="77777777" w:rsidR="009D3A0E" w:rsidRDefault="009D3A0E" w:rsidP="007E1299">
      <w:pPr>
        <w:tabs>
          <w:tab w:val="left" w:pos="720"/>
        </w:tabs>
        <w:spacing w:before="100" w:after="100"/>
        <w:ind w:left="720"/>
      </w:pPr>
    </w:p>
    <w:p w14:paraId="4AB6F834" w14:textId="77777777" w:rsidR="009D3A0E" w:rsidRDefault="009D3A0E" w:rsidP="007E1299">
      <w:pPr>
        <w:tabs>
          <w:tab w:val="left" w:pos="720"/>
        </w:tabs>
        <w:spacing w:before="100" w:after="100"/>
        <w:ind w:left="720"/>
      </w:pPr>
    </w:p>
    <w:p w14:paraId="737F793D" w14:textId="77777777" w:rsidR="00FD6C95" w:rsidRDefault="00FD6C95" w:rsidP="007E1299">
      <w:pPr>
        <w:tabs>
          <w:tab w:val="left" w:pos="720"/>
        </w:tabs>
        <w:spacing w:before="100" w:after="100"/>
        <w:ind w:left="720"/>
      </w:pPr>
    </w:p>
    <w:p w14:paraId="7C5B05BA" w14:textId="77777777" w:rsidR="00FD6C95" w:rsidRDefault="00FD6C95" w:rsidP="007E1299">
      <w:pPr>
        <w:tabs>
          <w:tab w:val="left" w:pos="720"/>
        </w:tabs>
        <w:spacing w:before="100" w:after="100"/>
        <w:ind w:left="720"/>
      </w:pPr>
    </w:p>
    <w:p w14:paraId="419B970E" w14:textId="77777777" w:rsidR="00FD6C95" w:rsidRDefault="00FD6C95" w:rsidP="00FD6C95">
      <w:pPr>
        <w:pStyle w:val="HTML-oblikovano"/>
        <w:rPr>
          <w:rFonts w:ascii="Arial" w:hAnsi="Arial" w:cs="Arial"/>
          <w:b/>
        </w:rPr>
      </w:pPr>
    </w:p>
    <w:p w14:paraId="1C6AA07D" w14:textId="2FCD6A30" w:rsidR="00FD6C95" w:rsidRPr="009D3A0E" w:rsidRDefault="00FD6C95" w:rsidP="00FD6C95">
      <w:pPr>
        <w:pStyle w:val="HTML-oblikovano"/>
        <w:rPr>
          <w:rFonts w:ascii="Arial" w:hAnsi="Arial" w:cs="Arial"/>
          <w:b/>
        </w:rPr>
      </w:pPr>
      <w:r>
        <w:rPr>
          <w:rFonts w:ascii="Arial" w:hAnsi="Arial" w:cs="Arial"/>
          <w:b/>
        </w:rPr>
        <w:t>Void input</w:t>
      </w:r>
      <w:r w:rsidRPr="009D3A0E">
        <w:rPr>
          <w:rFonts w:ascii="Arial" w:hAnsi="Arial" w:cs="Arial"/>
          <w:b/>
        </w:rPr>
        <w:t>:</w:t>
      </w:r>
    </w:p>
    <w:p w14:paraId="3F27651C" w14:textId="77777777" w:rsidR="005F3063" w:rsidRDefault="005F3063" w:rsidP="00FD6C95">
      <w:pPr>
        <w:tabs>
          <w:tab w:val="left" w:pos="720"/>
        </w:tabs>
        <w:spacing w:before="100" w:after="100"/>
      </w:pPr>
    </w:p>
    <w:p w14:paraId="3A3476E4" w14:textId="2AAF9675" w:rsidR="009D3A0E" w:rsidRPr="005F3063" w:rsidRDefault="005F3063" w:rsidP="00FD6C95">
      <w:pPr>
        <w:tabs>
          <w:tab w:val="left" w:pos="720"/>
        </w:tabs>
        <w:spacing w:before="100" w:after="100"/>
        <w:rPr>
          <w:rFonts w:ascii="Arial" w:hAnsi="Arial" w:cs="Arial"/>
          <w:sz w:val="20"/>
        </w:rPr>
      </w:pPr>
      <w:r w:rsidRPr="005F3063">
        <w:rPr>
          <w:rFonts w:ascii="Arial" w:hAnsi="Arial" w:cs="Arial"/>
          <w:sz w:val="20"/>
        </w:rPr>
        <w:t>Uporabnik more pretisnat gumb, kjer se je zasvetla LED dioda, če mu uspe gre naprej</w:t>
      </w:r>
    </w:p>
    <w:p w14:paraId="1528BEA3" w14:textId="2D2BC119" w:rsidR="009D3A0E" w:rsidRDefault="005F3063" w:rsidP="009D3A0E">
      <w:r w:rsidRPr="005F3063">
        <w:rPr>
          <w:rFonts w:ascii="Arial" w:hAnsi="Arial" w:cs="Arial"/>
          <w:noProof/>
          <w:sz w:val="20"/>
          <w:lang w:eastAsia="sl-SI"/>
        </w:rPr>
        <w:drawing>
          <wp:anchor distT="0" distB="0" distL="114300" distR="114300" simplePos="0" relativeHeight="251661824" behindDoc="0" locked="0" layoutInCell="1" allowOverlap="1" wp14:anchorId="17D82B70" wp14:editId="029BB793">
            <wp:simplePos x="0" y="0"/>
            <wp:positionH relativeFrom="margin">
              <wp:posOffset>2778760</wp:posOffset>
            </wp:positionH>
            <wp:positionV relativeFrom="margin">
              <wp:posOffset>1232535</wp:posOffset>
            </wp:positionV>
            <wp:extent cx="2339340" cy="1511300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5304" r="68518" b="38533"/>
                    <a:stretch/>
                  </pic:blipFill>
                  <pic:spPr bwMode="auto">
                    <a:xfrm>
                      <a:off x="0" y="0"/>
                      <a:ext cx="233934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l-SI"/>
        </w:rPr>
        <w:drawing>
          <wp:anchor distT="0" distB="0" distL="114300" distR="114300" simplePos="0" relativeHeight="251662848" behindDoc="0" locked="0" layoutInCell="1" allowOverlap="1" wp14:anchorId="197B1465" wp14:editId="5E9C1C6A">
            <wp:simplePos x="0" y="0"/>
            <wp:positionH relativeFrom="margin">
              <wp:posOffset>3067050</wp:posOffset>
            </wp:positionH>
            <wp:positionV relativeFrom="margin">
              <wp:posOffset>2971165</wp:posOffset>
            </wp:positionV>
            <wp:extent cx="1810385" cy="1555115"/>
            <wp:effectExtent l="0" t="0" r="0" b="698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6879" r="68517" b="25022"/>
                    <a:stretch/>
                  </pic:blipFill>
                  <pic:spPr bwMode="auto">
                    <a:xfrm>
                      <a:off x="0" y="0"/>
                      <a:ext cx="1810385" cy="155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A0E">
        <w:rPr>
          <w:noProof/>
          <w:lang w:eastAsia="sl-SI"/>
        </w:rPr>
        <w:drawing>
          <wp:inline distT="0" distB="0" distL="0" distR="0" wp14:anchorId="0A8A24C4" wp14:editId="5C501AF7">
            <wp:extent cx="2416629" cy="2214643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254" t="15812" r="65703" b="27876"/>
                    <a:stretch/>
                  </pic:blipFill>
                  <pic:spPr bwMode="auto">
                    <a:xfrm>
                      <a:off x="0" y="0"/>
                      <a:ext cx="2418196" cy="221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63261" w14:textId="7218C919" w:rsidR="009D3A0E" w:rsidRDefault="009D3A0E" w:rsidP="009D3A0E"/>
    <w:p w14:paraId="6F6791CC" w14:textId="77777777" w:rsidR="009D3A0E" w:rsidRDefault="009D3A0E" w:rsidP="009D3A0E">
      <w:r>
        <w:rPr>
          <w:noProof/>
          <w:lang w:eastAsia="sl-SI"/>
        </w:rPr>
        <w:drawing>
          <wp:inline distT="0" distB="0" distL="0" distR="0" wp14:anchorId="3EFC8080" wp14:editId="06978A39">
            <wp:extent cx="2185060" cy="148297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1683" r="68566" b="40376"/>
                    <a:stretch/>
                  </pic:blipFill>
                  <pic:spPr bwMode="auto">
                    <a:xfrm>
                      <a:off x="0" y="0"/>
                      <a:ext cx="2184857" cy="148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10F86" w14:textId="77777777" w:rsidR="00853D56" w:rsidRDefault="00853D56" w:rsidP="00FD6C95">
      <w:pPr>
        <w:tabs>
          <w:tab w:val="left" w:pos="720"/>
        </w:tabs>
        <w:spacing w:before="100" w:after="100"/>
      </w:pPr>
    </w:p>
    <w:p w14:paraId="38B876D0" w14:textId="73F6C14E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b/>
          <w:sz w:val="20"/>
        </w:rPr>
        <w:t>void input()</w:t>
      </w:r>
      <w:r w:rsidRPr="001D2FFD">
        <w:rPr>
          <w:sz w:val="20"/>
        </w:rPr>
        <w:t xml:space="preserve"> Funkcija omogoča uporabnikov vnos in preverjanje vhod proti ustvarjeni niz.</w:t>
      </w:r>
    </w:p>
    <w:p w14:paraId="17B2E128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{ </w:t>
      </w:r>
    </w:p>
    <w:p w14:paraId="44747BF8" w14:textId="013EF196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</w:t>
      </w:r>
      <w:r w:rsidRPr="001D2FFD">
        <w:rPr>
          <w:b/>
          <w:sz w:val="20"/>
        </w:rPr>
        <w:t>for (int x=0; x &lt;= turn;)</w:t>
      </w:r>
      <w:r w:rsidRPr="001D2FFD">
        <w:rPr>
          <w:sz w:val="20"/>
        </w:rPr>
        <w:t xml:space="preserve"> izjava nadzorovana s štetjem turn.</w:t>
      </w:r>
    </w:p>
    <w:p w14:paraId="43C4BB06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{ </w:t>
      </w:r>
    </w:p>
    <w:p w14:paraId="6D47BE87" w14:textId="6E2210A5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b/>
          <w:sz w:val="20"/>
        </w:rPr>
        <w:t xml:space="preserve">    for(int y=0; y&lt;4; y++)</w:t>
      </w:r>
      <w:r w:rsidRPr="001D2FFD">
        <w:rPr>
          <w:sz w:val="20"/>
        </w:rPr>
        <w:t xml:space="preserve"> za vsak gumb</w:t>
      </w:r>
    </w:p>
    <w:p w14:paraId="746529B7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{    </w:t>
      </w:r>
    </w:p>
    <w:p w14:paraId="67FE483D" w14:textId="35E57D54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</w:t>
      </w:r>
      <w:r w:rsidRPr="001D2FFD">
        <w:rPr>
          <w:b/>
          <w:sz w:val="20"/>
        </w:rPr>
        <w:t xml:space="preserve"> buttonstate = digitalRead(button[y]);</w:t>
      </w:r>
      <w:r w:rsidRPr="001D2FFD">
        <w:rPr>
          <w:sz w:val="20"/>
        </w:rPr>
        <w:t xml:space="preserve"> preveri, kater gumb je uporabnik pretisnal.</w:t>
      </w:r>
    </w:p>
    <w:p w14:paraId="2126489E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</w:t>
      </w:r>
    </w:p>
    <w:p w14:paraId="54BCA3EC" w14:textId="3D19F2FA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</w:t>
      </w:r>
      <w:r w:rsidRPr="001D2FFD">
        <w:rPr>
          <w:b/>
          <w:sz w:val="20"/>
        </w:rPr>
        <w:t>if (buttonstate == LOW &amp;&amp; button[y] == 2)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potem ko stisneš naj se prežge luč in se izvrši ton, ter izpiše  vmesnik kateri gumb si stisnu</w:t>
      </w:r>
    </w:p>
    <w:p w14:paraId="63E97C5C" w14:textId="40D34E16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{ </w:t>
      </w:r>
    </w:p>
    <w:p w14:paraId="0F54B748" w14:textId="774FF832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d</w:t>
      </w:r>
      <w:r w:rsidR="001D2FFD" w:rsidRPr="001D2FFD">
        <w:rPr>
          <w:b/>
          <w:sz w:val="20"/>
        </w:rPr>
        <w:t>igitalWrite(ledpin[0], HIGH);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rdeča LED dioda zasveti.</w:t>
      </w:r>
    </w:p>
    <w:p w14:paraId="4008012D" w14:textId="0E594845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sp</w:t>
      </w:r>
      <w:r w:rsidR="001D2FFD" w:rsidRPr="001D2FFD">
        <w:rPr>
          <w:b/>
          <w:sz w:val="20"/>
        </w:rPr>
        <w:t>eakerpin.play(NOTE_G3, 100);</w:t>
      </w:r>
      <w:r w:rsidR="001D2FFD" w:rsidRPr="001D2FFD">
        <w:rPr>
          <w:sz w:val="20"/>
        </w:rPr>
        <w:t xml:space="preserve"> i</w:t>
      </w:r>
      <w:r w:rsidRPr="001D2FFD">
        <w:rPr>
          <w:sz w:val="20"/>
        </w:rPr>
        <w:t>zpusti Tono.</w:t>
      </w:r>
    </w:p>
    <w:p w14:paraId="0E21E1C9" w14:textId="26ACE707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delay(200);</w:t>
      </w:r>
      <w:r w:rsidRPr="001D2FFD">
        <w:rPr>
          <w:sz w:val="20"/>
        </w:rPr>
        <w:t xml:space="preserve"> </w:t>
      </w:r>
      <w:r w:rsidR="00853D56" w:rsidRPr="001D2FFD">
        <w:rPr>
          <w:sz w:val="20"/>
        </w:rPr>
        <w:t>čas čakanja.</w:t>
      </w:r>
    </w:p>
    <w:p w14:paraId="44DF859B" w14:textId="7156DF31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="001D2FFD" w:rsidRPr="001D2FFD">
        <w:rPr>
          <w:b/>
          <w:sz w:val="20"/>
        </w:rPr>
        <w:t>digitalWrite(ledpin[0], LOW);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LED dioda se ugasne.</w:t>
      </w:r>
    </w:p>
    <w:p w14:paraId="4E155DE1" w14:textId="04908757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inputArray[x] = 1;</w:t>
      </w:r>
      <w:r w:rsidRPr="001D2FFD">
        <w:rPr>
          <w:sz w:val="20"/>
        </w:rPr>
        <w:t xml:space="preserve"> nastavimo na 1, da preveri v naslednjem if stavku.</w:t>
      </w:r>
    </w:p>
    <w:p w14:paraId="24BF6106" w14:textId="53472044" w:rsidR="00853D56" w:rsidRPr="001D2FFD" w:rsidRDefault="00853D56" w:rsidP="00853D56">
      <w:pPr>
        <w:tabs>
          <w:tab w:val="left" w:pos="720"/>
        </w:tabs>
        <w:spacing w:before="100" w:after="100"/>
        <w:rPr>
          <w:b/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delay(250);</w:t>
      </w:r>
      <w:r w:rsidR="001D2FFD" w:rsidRPr="001D2FFD">
        <w:rPr>
          <w:b/>
          <w:sz w:val="20"/>
        </w:rPr>
        <w:t xml:space="preserve"> </w:t>
      </w:r>
      <w:r w:rsidR="001D2FFD" w:rsidRPr="001D2FFD">
        <w:rPr>
          <w:sz w:val="20"/>
        </w:rPr>
        <w:t>čas čakanja.</w:t>
      </w:r>
    </w:p>
    <w:p w14:paraId="5CF9E650" w14:textId="53FC4183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Serial.print(" ");</w:t>
      </w:r>
      <w:r w:rsidRPr="001D2FFD">
        <w:rPr>
          <w:sz w:val="20"/>
        </w:rPr>
        <w:t xml:space="preserve"> </w:t>
      </w:r>
      <w:r w:rsidR="00853D56" w:rsidRPr="001D2FFD">
        <w:rPr>
          <w:sz w:val="20"/>
        </w:rPr>
        <w:t>nova vrstica v serijski vmesniku.</w:t>
      </w:r>
    </w:p>
    <w:p w14:paraId="7A0581AC" w14:textId="5DB0B210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Serial.print(1);</w:t>
      </w:r>
      <w:r w:rsidRPr="001D2FFD">
        <w:rPr>
          <w:sz w:val="20"/>
        </w:rPr>
        <w:t xml:space="preserve"> v</w:t>
      </w:r>
      <w:r w:rsidR="00853D56" w:rsidRPr="001D2FFD">
        <w:rPr>
          <w:sz w:val="20"/>
        </w:rPr>
        <w:t>piše 1 v Serijski vmesnik.</w:t>
      </w:r>
    </w:p>
    <w:p w14:paraId="404C91EE" w14:textId="7ADF7F4E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if (input</w:t>
      </w:r>
      <w:r w:rsidR="001D2FFD" w:rsidRPr="001D2FFD">
        <w:rPr>
          <w:b/>
          <w:sz w:val="20"/>
        </w:rPr>
        <w:t xml:space="preserve">Array[x] != randomArray[x]) </w:t>
      </w:r>
      <w:r w:rsidR="001D2FFD" w:rsidRPr="001D2FFD">
        <w:rPr>
          <w:sz w:val="20"/>
        </w:rPr>
        <w:t>pr</w:t>
      </w:r>
      <w:r w:rsidRPr="001D2FFD">
        <w:rPr>
          <w:sz w:val="20"/>
        </w:rPr>
        <w:t>egleda vrednost, ki jo je uporabnik vnesu.</w:t>
      </w:r>
    </w:p>
    <w:p w14:paraId="54872742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{ </w:t>
      </w:r>
    </w:p>
    <w:p w14:paraId="5FF9F9F9" w14:textId="1AE71A05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b/>
          <w:sz w:val="20"/>
        </w:rPr>
        <w:t xml:space="preserve">          fail();</w:t>
      </w:r>
      <w:r w:rsidRPr="001D2FFD">
        <w:rPr>
          <w:sz w:val="20"/>
        </w:rPr>
        <w:t xml:space="preserve"> </w:t>
      </w:r>
      <w:r w:rsidR="00853D56" w:rsidRPr="001D2FFD">
        <w:rPr>
          <w:sz w:val="20"/>
        </w:rPr>
        <w:t xml:space="preserve">če uporabnik napačen gumb </w:t>
      </w:r>
      <w:r w:rsidRPr="001D2FFD">
        <w:rPr>
          <w:sz w:val="20"/>
        </w:rPr>
        <w:t>pretisnal</w:t>
      </w:r>
      <w:r w:rsidR="00853D56" w:rsidRPr="001D2FFD">
        <w:rPr>
          <w:sz w:val="20"/>
        </w:rPr>
        <w:t xml:space="preserve">, gre na nasledno kodo.                         </w:t>
      </w:r>
    </w:p>
    <w:p w14:paraId="13F7ADFC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}                                      </w:t>
      </w:r>
    </w:p>
    <w:p w14:paraId="1FDA5EF0" w14:textId="679C9820" w:rsidR="00853D56" w:rsidRPr="001D2FFD" w:rsidRDefault="00853D56" w:rsidP="00853D56">
      <w:pPr>
        <w:tabs>
          <w:tab w:val="left" w:pos="720"/>
        </w:tabs>
        <w:spacing w:before="100" w:after="100"/>
        <w:rPr>
          <w:b/>
          <w:sz w:val="20"/>
        </w:rPr>
      </w:pPr>
      <w:r w:rsidRPr="001D2FFD">
        <w:rPr>
          <w:b/>
          <w:sz w:val="20"/>
        </w:rPr>
        <w:t xml:space="preserve">        x++;</w:t>
      </w:r>
      <w:r w:rsidR="001D2FFD" w:rsidRPr="001D2FFD">
        <w:rPr>
          <w:b/>
          <w:sz w:val="20"/>
        </w:rPr>
        <w:t xml:space="preserve"> </w:t>
      </w:r>
      <w:r w:rsidR="001D2FFD" w:rsidRPr="001D2FFD">
        <w:rPr>
          <w:sz w:val="20"/>
        </w:rPr>
        <w:t>x se poveča za 1.</w:t>
      </w:r>
    </w:p>
    <w:p w14:paraId="1778CE1E" w14:textId="77777777" w:rsidR="00853D56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}</w:t>
      </w:r>
    </w:p>
    <w:p w14:paraId="2126528E" w14:textId="77777777" w:rsidR="00FD6C95" w:rsidRPr="001D2FFD" w:rsidRDefault="00FD6C95" w:rsidP="00853D56">
      <w:pPr>
        <w:tabs>
          <w:tab w:val="left" w:pos="720"/>
        </w:tabs>
        <w:spacing w:before="100" w:after="100"/>
        <w:rPr>
          <w:sz w:val="20"/>
        </w:rPr>
      </w:pPr>
    </w:p>
    <w:p w14:paraId="10881FD4" w14:textId="36E17946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</w:t>
      </w:r>
      <w:r w:rsidRPr="001D2FFD">
        <w:rPr>
          <w:b/>
          <w:sz w:val="20"/>
        </w:rPr>
        <w:t>if (buttonstate == LOW &amp;&amp; button[y] == 3)</w:t>
      </w:r>
      <w:r w:rsidR="001D2FFD" w:rsidRPr="001D2FFD">
        <w:rPr>
          <w:b/>
          <w:sz w:val="20"/>
        </w:rPr>
        <w:t xml:space="preserve"> </w:t>
      </w:r>
      <w:r w:rsidR="001D2FFD" w:rsidRPr="001D2FFD">
        <w:rPr>
          <w:sz w:val="20"/>
        </w:rPr>
        <w:t>potem ko stisneš se prežge LED dioda in se izvrši ton, ter izpiše  vmesnik kateri gumb si stisnu.</w:t>
      </w:r>
    </w:p>
    <w:p w14:paraId="5139D411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{</w:t>
      </w:r>
    </w:p>
    <w:p w14:paraId="32897807" w14:textId="16F930BB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digitalWrite(ledpin[1], HIGH);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zelena LED dioda zasveti.</w:t>
      </w:r>
    </w:p>
    <w:p w14:paraId="5ECE74F1" w14:textId="2CA8E370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speakerpin.play(NOTE_A3, 100);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izpusti Tono.</w:t>
      </w:r>
    </w:p>
    <w:p w14:paraId="31691792" w14:textId="766649F2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delay(200);</w:t>
      </w:r>
      <w:r w:rsidRPr="001D2FFD">
        <w:rPr>
          <w:sz w:val="20"/>
        </w:rPr>
        <w:t xml:space="preserve"> </w:t>
      </w:r>
      <w:r w:rsidR="00853D56" w:rsidRPr="001D2FFD">
        <w:rPr>
          <w:sz w:val="20"/>
        </w:rPr>
        <w:t>čas čakanja.</w:t>
      </w:r>
    </w:p>
    <w:p w14:paraId="27BA0399" w14:textId="437AB3A1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="001D2FFD" w:rsidRPr="001D2FFD">
        <w:rPr>
          <w:b/>
          <w:sz w:val="20"/>
        </w:rPr>
        <w:t>digitalWrite(ledpin[1], LOW);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LED dioda se ugasne.</w:t>
      </w:r>
    </w:p>
    <w:p w14:paraId="2628C9F8" w14:textId="1B7E944D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inputArray[x] = 2;</w:t>
      </w:r>
      <w:r w:rsidRPr="001D2FFD">
        <w:rPr>
          <w:sz w:val="20"/>
        </w:rPr>
        <w:t xml:space="preserve"> nastavimo na 2, da preveri v naslednjem if stavku.</w:t>
      </w:r>
    </w:p>
    <w:p w14:paraId="05D8EA37" w14:textId="29AC9F04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delay(250);</w:t>
      </w:r>
      <w:r w:rsidR="001D2FFD" w:rsidRPr="001D2FFD">
        <w:rPr>
          <w:sz w:val="20"/>
        </w:rPr>
        <w:t xml:space="preserve"> čas čakanja.</w:t>
      </w:r>
    </w:p>
    <w:p w14:paraId="6D9DFF84" w14:textId="4646C374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Serial.print(" ");</w:t>
      </w:r>
      <w:r w:rsidRPr="001D2FFD">
        <w:rPr>
          <w:sz w:val="20"/>
        </w:rPr>
        <w:t xml:space="preserve"> </w:t>
      </w:r>
      <w:r w:rsidR="00853D56" w:rsidRPr="001D2FFD">
        <w:rPr>
          <w:sz w:val="20"/>
        </w:rPr>
        <w:t>nova vrstica v serijski vmesniku.</w:t>
      </w:r>
    </w:p>
    <w:p w14:paraId="61606C5A" w14:textId="113ADEB2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Serial.print(2</w:t>
      </w:r>
      <w:r w:rsidR="001D2FFD" w:rsidRPr="001D2FFD">
        <w:rPr>
          <w:b/>
          <w:sz w:val="20"/>
        </w:rPr>
        <w:t>);</w:t>
      </w:r>
      <w:r w:rsidR="001D2FFD" w:rsidRPr="001D2FFD">
        <w:rPr>
          <w:sz w:val="20"/>
        </w:rPr>
        <w:t xml:space="preserve"> v</w:t>
      </w:r>
      <w:r w:rsidRPr="001D2FFD">
        <w:rPr>
          <w:sz w:val="20"/>
        </w:rPr>
        <w:t>piše 2 v Serijski vmesnik.</w:t>
      </w:r>
    </w:p>
    <w:p w14:paraId="4B29AD35" w14:textId="5AE88B0E" w:rsidR="00853D56" w:rsidRPr="001D2FFD" w:rsidRDefault="00853D56" w:rsidP="00853D56">
      <w:pPr>
        <w:tabs>
          <w:tab w:val="left" w:pos="720"/>
        </w:tabs>
        <w:spacing w:before="100" w:after="100"/>
        <w:rPr>
          <w:b/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 xml:space="preserve">if (inputArray[x] != randomArray[x]) </w:t>
      </w:r>
      <w:r w:rsidR="001D2FFD" w:rsidRPr="001D2FFD">
        <w:rPr>
          <w:sz w:val="20"/>
        </w:rPr>
        <w:t>pregleda vrednost, ki jo je uporabnik vnesu.</w:t>
      </w:r>
    </w:p>
    <w:p w14:paraId="18E6B567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{</w:t>
      </w:r>
    </w:p>
    <w:p w14:paraId="65CA0084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b/>
          <w:sz w:val="20"/>
        </w:rPr>
      </w:pPr>
      <w:r w:rsidRPr="001D2FFD">
        <w:rPr>
          <w:b/>
          <w:sz w:val="20"/>
        </w:rPr>
        <w:t xml:space="preserve">          fail();</w:t>
      </w:r>
    </w:p>
    <w:p w14:paraId="1182A877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}</w:t>
      </w:r>
    </w:p>
    <w:p w14:paraId="5C858EE8" w14:textId="7413B13F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b/>
          <w:sz w:val="20"/>
        </w:rPr>
        <w:t xml:space="preserve">        x++;</w:t>
      </w:r>
      <w:r w:rsidR="001D2FFD" w:rsidRPr="001D2FFD">
        <w:rPr>
          <w:sz w:val="20"/>
        </w:rPr>
        <w:t xml:space="preserve"> x se poveča za 1.</w:t>
      </w:r>
    </w:p>
    <w:p w14:paraId="78FA87A7" w14:textId="5639D638" w:rsidR="001D2FFD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}</w:t>
      </w:r>
    </w:p>
    <w:p w14:paraId="6FDDF244" w14:textId="3A301DF6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b/>
          <w:sz w:val="20"/>
        </w:rPr>
        <w:t xml:space="preserve">      if (buttonstate == LOW &amp;&amp; button[y] == 4)</w:t>
      </w:r>
      <w:r w:rsidR="001D2FFD" w:rsidRPr="001D2FFD">
        <w:rPr>
          <w:sz w:val="20"/>
        </w:rPr>
        <w:t xml:space="preserve"> potem ko stisneš se prežge LED dioda in se izvrši ton, ter izpiše  vmesnik kateri gumb si stisnu.</w:t>
      </w:r>
    </w:p>
    <w:p w14:paraId="30A4149D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{</w:t>
      </w:r>
    </w:p>
    <w:p w14:paraId="21B792E5" w14:textId="166C568A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digitalWrite(ledpin[2], HIGH);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rumena LED dioda zasveti.</w:t>
      </w:r>
    </w:p>
    <w:p w14:paraId="1A8B1616" w14:textId="76592B15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</w:t>
      </w:r>
      <w:r w:rsidR="001D2FFD" w:rsidRPr="001D2FFD">
        <w:rPr>
          <w:b/>
          <w:sz w:val="20"/>
        </w:rPr>
        <w:t>peakerpin.play(NOTE_B3, 100);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izpusti Tono.</w:t>
      </w:r>
    </w:p>
    <w:p w14:paraId="64DB1AFD" w14:textId="3908EA7B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b/>
          <w:sz w:val="20"/>
        </w:rPr>
        <w:t xml:space="preserve">        delay(200);</w:t>
      </w:r>
      <w:r w:rsidRPr="001D2FFD">
        <w:rPr>
          <w:sz w:val="20"/>
        </w:rPr>
        <w:t xml:space="preserve"> </w:t>
      </w:r>
      <w:r w:rsidR="00853D56" w:rsidRPr="001D2FFD">
        <w:rPr>
          <w:sz w:val="20"/>
        </w:rPr>
        <w:t>čas čakanja.</w:t>
      </w:r>
    </w:p>
    <w:p w14:paraId="44A74350" w14:textId="63AC4A56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="001D2FFD" w:rsidRPr="001D2FFD">
        <w:rPr>
          <w:b/>
          <w:sz w:val="20"/>
        </w:rPr>
        <w:t>digitalWrite(ledpin[2], LOW);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LED dioda se ugasne.</w:t>
      </w:r>
    </w:p>
    <w:p w14:paraId="5FCE2103" w14:textId="6BE83651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b/>
          <w:sz w:val="20"/>
        </w:rPr>
        <w:t xml:space="preserve">        inputArray[x] = 3;</w:t>
      </w:r>
      <w:r w:rsidRPr="001D2FFD">
        <w:rPr>
          <w:sz w:val="20"/>
        </w:rPr>
        <w:t xml:space="preserve"> </w:t>
      </w:r>
      <w:r w:rsidR="001D2FFD" w:rsidRPr="001D2FFD">
        <w:rPr>
          <w:sz w:val="20"/>
        </w:rPr>
        <w:t>nastavimo na 3, da preveri v naslednjem if stavku.</w:t>
      </w:r>
    </w:p>
    <w:p w14:paraId="01D55ED7" w14:textId="6EF504D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delay(250);</w:t>
      </w:r>
      <w:r w:rsidR="001D2FFD" w:rsidRPr="001D2FFD">
        <w:rPr>
          <w:sz w:val="20"/>
        </w:rPr>
        <w:t xml:space="preserve"> čas čakanja.</w:t>
      </w:r>
    </w:p>
    <w:p w14:paraId="71A3FD0C" w14:textId="3032F974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Serial.print(" ");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nova vrstica v serijski vmesniku.</w:t>
      </w:r>
    </w:p>
    <w:p w14:paraId="3B2FB63D" w14:textId="2415F89F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Serial.print(3);</w:t>
      </w:r>
      <w:r w:rsidRPr="001D2FFD">
        <w:rPr>
          <w:sz w:val="20"/>
        </w:rPr>
        <w:t xml:space="preserve"> v</w:t>
      </w:r>
      <w:r w:rsidR="00853D56" w:rsidRPr="001D2FFD">
        <w:rPr>
          <w:sz w:val="20"/>
        </w:rPr>
        <w:t>piše 3 v Serijski vmesnik.</w:t>
      </w:r>
    </w:p>
    <w:p w14:paraId="306F1CC0" w14:textId="3CA24A5E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if (inputArray[x] != randomArray[x])</w:t>
      </w:r>
      <w:r w:rsidRPr="001D2FFD">
        <w:rPr>
          <w:sz w:val="20"/>
        </w:rPr>
        <w:t xml:space="preserve"> </w:t>
      </w:r>
      <w:r w:rsidR="001D2FFD" w:rsidRPr="001D2FFD">
        <w:rPr>
          <w:sz w:val="20"/>
        </w:rPr>
        <w:t>pregleda vrednost, ki jo je uporabnik vnesu.</w:t>
      </w:r>
    </w:p>
    <w:p w14:paraId="31AEBC61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{</w:t>
      </w:r>
    </w:p>
    <w:p w14:paraId="177DABC9" w14:textId="7C40BDF0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b/>
          <w:sz w:val="20"/>
        </w:rPr>
        <w:t xml:space="preserve">          fail();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 xml:space="preserve">če uporabnik napačen gumb pretisne, gre na nasledno kodo.       </w:t>
      </w:r>
    </w:p>
    <w:p w14:paraId="4B33E9A1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}</w:t>
      </w:r>
    </w:p>
    <w:p w14:paraId="21969464" w14:textId="1B64DC3F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b/>
          <w:sz w:val="20"/>
        </w:rPr>
        <w:t xml:space="preserve">        x++;</w:t>
      </w:r>
      <w:r w:rsidR="001D2FFD" w:rsidRPr="001D2FFD">
        <w:rPr>
          <w:sz w:val="20"/>
        </w:rPr>
        <w:t xml:space="preserve"> x se poveča za 1.</w:t>
      </w:r>
    </w:p>
    <w:p w14:paraId="083C45CB" w14:textId="03DC0ADF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}</w:t>
      </w:r>
    </w:p>
    <w:p w14:paraId="0B4E3AA4" w14:textId="608CD05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</w:t>
      </w:r>
      <w:r w:rsidRPr="001D2FFD">
        <w:rPr>
          <w:b/>
          <w:sz w:val="20"/>
        </w:rPr>
        <w:t>if (buttonstate == LOW &amp;&amp; button[y] == 5</w:t>
      </w:r>
      <w:r w:rsidRPr="001D2FFD">
        <w:rPr>
          <w:sz w:val="20"/>
        </w:rPr>
        <w:t>)</w:t>
      </w:r>
      <w:r w:rsidR="001D2FFD" w:rsidRPr="001D2FFD">
        <w:rPr>
          <w:sz w:val="20"/>
        </w:rPr>
        <w:t xml:space="preserve"> potem ko stisneš se prežge LED dioda in se izvrši ton, ter izpiše  vmesnik kateri gumb si stisnu.</w:t>
      </w:r>
    </w:p>
    <w:p w14:paraId="532C5A67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b/>
          <w:sz w:val="20"/>
        </w:rPr>
      </w:pPr>
      <w:r w:rsidRPr="001D2FFD">
        <w:rPr>
          <w:sz w:val="20"/>
        </w:rPr>
        <w:t xml:space="preserve">      {</w:t>
      </w:r>
    </w:p>
    <w:p w14:paraId="6794FD6E" w14:textId="2B3A2E11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b/>
          <w:sz w:val="20"/>
        </w:rPr>
        <w:t xml:space="preserve">        digitalWrite(ledpin[3], HIGH);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modra LED dioda zasveti.</w:t>
      </w:r>
    </w:p>
    <w:p w14:paraId="59CB40E6" w14:textId="089BCF63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</w:t>
      </w:r>
      <w:r w:rsidR="001D2FFD" w:rsidRPr="001D2FFD">
        <w:rPr>
          <w:b/>
          <w:sz w:val="20"/>
        </w:rPr>
        <w:t>peakerpin.play(NOTE_C4, 100);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izpusti Tono.</w:t>
      </w:r>
    </w:p>
    <w:p w14:paraId="65858C85" w14:textId="40B0C47B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delay(200);</w:t>
      </w:r>
      <w:r w:rsidRPr="001D2FFD">
        <w:rPr>
          <w:sz w:val="20"/>
        </w:rPr>
        <w:t xml:space="preserve"> </w:t>
      </w:r>
      <w:r w:rsidR="00853D56" w:rsidRPr="001D2FFD">
        <w:rPr>
          <w:sz w:val="20"/>
        </w:rPr>
        <w:t>čas čakanja.</w:t>
      </w:r>
    </w:p>
    <w:p w14:paraId="4F6CC9C5" w14:textId="5F3A0386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="001D2FFD" w:rsidRPr="001D2FFD">
        <w:rPr>
          <w:b/>
          <w:sz w:val="20"/>
        </w:rPr>
        <w:t>digitalWrite(ledpin[3], LOW);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>LED dioda se ugasne.</w:t>
      </w:r>
    </w:p>
    <w:p w14:paraId="264A38AB" w14:textId="77777777" w:rsidR="001D2FFD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inputArray[x] = 4;</w:t>
      </w:r>
      <w:r w:rsidRPr="001D2FFD">
        <w:rPr>
          <w:sz w:val="20"/>
        </w:rPr>
        <w:t xml:space="preserve"> </w:t>
      </w:r>
      <w:r w:rsidR="001D2FFD" w:rsidRPr="001D2FFD">
        <w:rPr>
          <w:sz w:val="20"/>
        </w:rPr>
        <w:t>nastavimo na 4, da preveri v naslednjem if stavku.</w:t>
      </w:r>
      <w:r w:rsidRPr="001D2FFD">
        <w:rPr>
          <w:sz w:val="20"/>
        </w:rPr>
        <w:t xml:space="preserve">        </w:t>
      </w:r>
    </w:p>
    <w:p w14:paraId="673E9D64" w14:textId="4FA61EEB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="00853D56" w:rsidRPr="001D2FFD">
        <w:rPr>
          <w:b/>
          <w:sz w:val="20"/>
        </w:rPr>
        <w:t>delay(250);</w:t>
      </w:r>
      <w:r w:rsidRPr="001D2FFD">
        <w:rPr>
          <w:sz w:val="20"/>
        </w:rPr>
        <w:t xml:space="preserve"> čas čakanja.</w:t>
      </w:r>
    </w:p>
    <w:p w14:paraId="6828F62B" w14:textId="16EA3E4F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Serial.print(" ");</w:t>
      </w:r>
      <w:r w:rsidRPr="001D2FFD">
        <w:rPr>
          <w:sz w:val="20"/>
        </w:rPr>
        <w:t xml:space="preserve"> </w:t>
      </w:r>
      <w:r w:rsidR="00853D56" w:rsidRPr="001D2FFD">
        <w:rPr>
          <w:sz w:val="20"/>
        </w:rPr>
        <w:t>nova vrstica v serijski vmesniku.</w:t>
      </w:r>
    </w:p>
    <w:p w14:paraId="0678BE98" w14:textId="4AB3D748" w:rsidR="00853D56" w:rsidRPr="001D2FFD" w:rsidRDefault="001D2FFD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Serial.print(4);</w:t>
      </w:r>
      <w:r w:rsidRPr="001D2FFD">
        <w:rPr>
          <w:sz w:val="20"/>
        </w:rPr>
        <w:t xml:space="preserve"> v</w:t>
      </w:r>
      <w:r w:rsidR="00853D56" w:rsidRPr="001D2FFD">
        <w:rPr>
          <w:sz w:val="20"/>
        </w:rPr>
        <w:t>piše 4 v Serijski vmesnik.</w:t>
      </w:r>
    </w:p>
    <w:p w14:paraId="2B99CF66" w14:textId="77777777" w:rsidR="00FD6C95" w:rsidRDefault="00853D56" w:rsidP="00853D56">
      <w:pPr>
        <w:tabs>
          <w:tab w:val="left" w:pos="720"/>
        </w:tabs>
        <w:spacing w:before="100" w:after="100"/>
        <w:rPr>
          <w:b/>
          <w:sz w:val="20"/>
        </w:rPr>
      </w:pPr>
      <w:r w:rsidRPr="001D2FFD">
        <w:rPr>
          <w:b/>
          <w:sz w:val="20"/>
        </w:rPr>
        <w:t xml:space="preserve">        </w:t>
      </w:r>
    </w:p>
    <w:p w14:paraId="5BA84842" w14:textId="77777777" w:rsidR="00FD6C95" w:rsidRDefault="00FD6C95" w:rsidP="00853D56">
      <w:pPr>
        <w:tabs>
          <w:tab w:val="left" w:pos="720"/>
        </w:tabs>
        <w:spacing w:before="100" w:after="100"/>
        <w:rPr>
          <w:b/>
          <w:sz w:val="20"/>
        </w:rPr>
      </w:pPr>
    </w:p>
    <w:p w14:paraId="61E8FE64" w14:textId="77777777" w:rsidR="00FD6C95" w:rsidRDefault="00FD6C95" w:rsidP="00853D56">
      <w:pPr>
        <w:tabs>
          <w:tab w:val="left" w:pos="720"/>
        </w:tabs>
        <w:spacing w:before="100" w:after="100"/>
        <w:rPr>
          <w:b/>
          <w:sz w:val="20"/>
        </w:rPr>
      </w:pPr>
    </w:p>
    <w:p w14:paraId="42742A2E" w14:textId="77777777" w:rsidR="00FD6C95" w:rsidRDefault="00FD6C95" w:rsidP="00853D56">
      <w:pPr>
        <w:tabs>
          <w:tab w:val="left" w:pos="720"/>
        </w:tabs>
        <w:spacing w:before="100" w:after="100"/>
        <w:rPr>
          <w:b/>
          <w:sz w:val="20"/>
        </w:rPr>
      </w:pPr>
    </w:p>
    <w:p w14:paraId="7D82F71B" w14:textId="77777777" w:rsidR="00FD6C95" w:rsidRDefault="00FD6C95" w:rsidP="00853D56">
      <w:pPr>
        <w:tabs>
          <w:tab w:val="left" w:pos="720"/>
        </w:tabs>
        <w:spacing w:before="100" w:after="100"/>
        <w:rPr>
          <w:b/>
          <w:sz w:val="20"/>
        </w:rPr>
      </w:pPr>
    </w:p>
    <w:p w14:paraId="61348111" w14:textId="7CA39FA8" w:rsidR="00853D56" w:rsidRPr="001D2FFD" w:rsidRDefault="00FD6C95" w:rsidP="00853D56">
      <w:pPr>
        <w:tabs>
          <w:tab w:val="left" w:pos="720"/>
        </w:tabs>
        <w:spacing w:before="100" w:after="100"/>
        <w:rPr>
          <w:sz w:val="20"/>
        </w:rPr>
      </w:pPr>
      <w:r>
        <w:rPr>
          <w:b/>
          <w:sz w:val="20"/>
        </w:rPr>
        <w:t xml:space="preserve">        </w:t>
      </w:r>
      <w:r w:rsidR="00853D56" w:rsidRPr="001D2FFD">
        <w:rPr>
          <w:b/>
          <w:sz w:val="20"/>
        </w:rPr>
        <w:t>if (i</w:t>
      </w:r>
      <w:r w:rsidR="001D2FFD" w:rsidRPr="001D2FFD">
        <w:rPr>
          <w:b/>
          <w:sz w:val="20"/>
        </w:rPr>
        <w:t>nputArray[x] != randomArray[x])</w:t>
      </w:r>
      <w:r w:rsidR="001D2FFD" w:rsidRPr="001D2FFD">
        <w:rPr>
          <w:sz w:val="20"/>
        </w:rPr>
        <w:t xml:space="preserve"> pregleda vrednost, ki jo je uporabnik vnesu.</w:t>
      </w:r>
    </w:p>
    <w:p w14:paraId="36485DB1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{</w:t>
      </w:r>
    </w:p>
    <w:p w14:paraId="113F1417" w14:textId="2534855F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  </w:t>
      </w:r>
      <w:r w:rsidRPr="001D2FFD">
        <w:rPr>
          <w:b/>
          <w:sz w:val="20"/>
        </w:rPr>
        <w:t>fail();</w:t>
      </w:r>
      <w:r w:rsidR="001D2FFD" w:rsidRPr="001D2FFD">
        <w:rPr>
          <w:sz w:val="20"/>
        </w:rPr>
        <w:t xml:space="preserve"> </w:t>
      </w:r>
      <w:r w:rsidRPr="001D2FFD">
        <w:rPr>
          <w:sz w:val="20"/>
        </w:rPr>
        <w:t xml:space="preserve">če uporabnik napačen gumb pretisne, gre na nasledno kodo.       </w:t>
      </w:r>
    </w:p>
    <w:p w14:paraId="3BF26017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}</w:t>
      </w:r>
    </w:p>
    <w:p w14:paraId="5C5D32DD" w14:textId="3F83819F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  </w:t>
      </w:r>
      <w:r w:rsidRPr="001D2FFD">
        <w:rPr>
          <w:b/>
          <w:sz w:val="20"/>
        </w:rPr>
        <w:t>x++;</w:t>
      </w:r>
      <w:r w:rsidR="001D2FFD" w:rsidRPr="001D2FFD">
        <w:rPr>
          <w:sz w:val="20"/>
        </w:rPr>
        <w:t xml:space="preserve"> x se poveča za 1.</w:t>
      </w:r>
    </w:p>
    <w:p w14:paraId="7E752053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  }</w:t>
      </w:r>
    </w:p>
    <w:p w14:paraId="6E65FA66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  }</w:t>
      </w:r>
    </w:p>
    <w:p w14:paraId="59440A9F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}</w:t>
      </w:r>
    </w:p>
    <w:p w14:paraId="22586170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b/>
          <w:sz w:val="20"/>
        </w:rPr>
      </w:pPr>
      <w:r w:rsidRPr="001D2FFD">
        <w:rPr>
          <w:sz w:val="20"/>
        </w:rPr>
        <w:t xml:space="preserve">  </w:t>
      </w:r>
      <w:r w:rsidRPr="001D2FFD">
        <w:rPr>
          <w:b/>
          <w:sz w:val="20"/>
        </w:rPr>
        <w:t>delay(500);</w:t>
      </w:r>
    </w:p>
    <w:p w14:paraId="339EB9D7" w14:textId="433A3099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 xml:space="preserve">  </w:t>
      </w:r>
      <w:r w:rsidRPr="001D2FFD">
        <w:rPr>
          <w:b/>
          <w:sz w:val="20"/>
        </w:rPr>
        <w:t>tur</w:t>
      </w:r>
      <w:r w:rsidR="001D2FFD" w:rsidRPr="001D2FFD">
        <w:rPr>
          <w:b/>
          <w:sz w:val="20"/>
        </w:rPr>
        <w:t>n++;</w:t>
      </w:r>
      <w:r w:rsidR="001D2FFD" w:rsidRPr="001D2FFD">
        <w:rPr>
          <w:sz w:val="20"/>
        </w:rPr>
        <w:t xml:space="preserve"> </w:t>
      </w:r>
      <w:r w:rsidR="002A15A0" w:rsidRPr="002A15A0">
        <w:rPr>
          <w:sz w:val="20"/>
        </w:rPr>
        <w:t>poveča Turn števec za 1</w:t>
      </w:r>
      <w:r w:rsidRPr="001D2FFD">
        <w:rPr>
          <w:sz w:val="20"/>
        </w:rPr>
        <w:t>, preden znova zaženete izhodno funkcijo.</w:t>
      </w:r>
    </w:p>
    <w:p w14:paraId="6B4C30C3" w14:textId="77777777" w:rsidR="00853D56" w:rsidRPr="001D2FFD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1D2FFD">
        <w:rPr>
          <w:sz w:val="20"/>
        </w:rPr>
        <w:t>}</w:t>
      </w:r>
    </w:p>
    <w:p w14:paraId="47A630BE" w14:textId="77777777" w:rsidR="001D2FFD" w:rsidRDefault="001D2FFD" w:rsidP="00853D56">
      <w:pPr>
        <w:tabs>
          <w:tab w:val="left" w:pos="720"/>
        </w:tabs>
        <w:spacing w:before="100" w:after="100"/>
      </w:pPr>
    </w:p>
    <w:p w14:paraId="5E1D4BE5" w14:textId="75AE72A4" w:rsidR="001D2FFD" w:rsidRDefault="00FD6C95" w:rsidP="00FD6C95">
      <w:pPr>
        <w:pStyle w:val="HTML-oblikovano"/>
        <w:rPr>
          <w:rFonts w:ascii="Arial" w:hAnsi="Arial" w:cs="Arial"/>
          <w:b/>
        </w:rPr>
      </w:pPr>
      <w:r>
        <w:rPr>
          <w:rFonts w:ascii="Arial" w:hAnsi="Arial" w:cs="Arial"/>
          <w:b/>
        </w:rPr>
        <w:t>Void fail</w:t>
      </w:r>
      <w:r w:rsidRPr="009D3A0E">
        <w:rPr>
          <w:rFonts w:ascii="Arial" w:hAnsi="Arial" w:cs="Arial"/>
          <w:b/>
        </w:rPr>
        <w:t>:</w:t>
      </w:r>
    </w:p>
    <w:p w14:paraId="2ADE2D90" w14:textId="77777777" w:rsidR="005F3063" w:rsidRDefault="005F3063" w:rsidP="00FD6C95">
      <w:pPr>
        <w:pStyle w:val="HTML-oblikovano"/>
        <w:rPr>
          <w:rFonts w:ascii="Arial" w:hAnsi="Arial" w:cs="Arial"/>
          <w:b/>
        </w:rPr>
      </w:pPr>
    </w:p>
    <w:p w14:paraId="2886B8C5" w14:textId="2ABF6CDE" w:rsidR="005F3063" w:rsidRPr="005F3063" w:rsidRDefault="005F3063" w:rsidP="00FD6C95">
      <w:pPr>
        <w:pStyle w:val="HTML-oblikovano"/>
        <w:rPr>
          <w:rFonts w:ascii="Arial" w:hAnsi="Arial" w:cs="Arial"/>
        </w:rPr>
      </w:pPr>
      <w:r w:rsidRPr="005F3063">
        <w:rPr>
          <w:rFonts w:ascii="Arial" w:hAnsi="Arial" w:cs="Arial"/>
        </w:rPr>
        <w:t>Če uporabnik zgrši se števec resetira in gre od začetka</w:t>
      </w:r>
    </w:p>
    <w:p w14:paraId="0C35B198" w14:textId="7A22B178" w:rsidR="001D2FFD" w:rsidRDefault="009D3A0E" w:rsidP="00853D56">
      <w:pPr>
        <w:tabs>
          <w:tab w:val="left" w:pos="720"/>
        </w:tabs>
        <w:spacing w:before="100" w:after="100"/>
      </w:pPr>
      <w:r>
        <w:rPr>
          <w:noProof/>
          <w:lang w:eastAsia="sl-SI"/>
        </w:rPr>
        <w:drawing>
          <wp:inline distT="0" distB="0" distL="0" distR="0" wp14:anchorId="36DD38CB" wp14:editId="2588549C">
            <wp:extent cx="2707574" cy="199853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3039" r="62155" b="27280"/>
                    <a:stretch/>
                  </pic:blipFill>
                  <pic:spPr bwMode="auto">
                    <a:xfrm>
                      <a:off x="0" y="0"/>
                      <a:ext cx="2708899" cy="199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B6972" w14:textId="31E7AFDE" w:rsidR="001D2FFD" w:rsidRPr="009778A3" w:rsidRDefault="00853D56" w:rsidP="00853D56">
      <w:pPr>
        <w:tabs>
          <w:tab w:val="left" w:pos="720"/>
        </w:tabs>
        <w:spacing w:before="100" w:after="100"/>
        <w:rPr>
          <w:b/>
          <w:sz w:val="20"/>
        </w:rPr>
      </w:pPr>
      <w:r w:rsidRPr="009778A3">
        <w:rPr>
          <w:b/>
          <w:sz w:val="20"/>
        </w:rPr>
        <w:t>void fail()</w:t>
      </w:r>
      <w:r w:rsidR="002A15A0" w:rsidRPr="009778A3">
        <w:rPr>
          <w:b/>
          <w:sz w:val="20"/>
        </w:rPr>
        <w:t xml:space="preserve"> </w:t>
      </w:r>
      <w:r w:rsidR="002A15A0" w:rsidRPr="009778A3">
        <w:rPr>
          <w:sz w:val="20"/>
        </w:rPr>
        <w:t>funkcija uporablja, če igralec ne ujemajo zaporedje</w:t>
      </w:r>
    </w:p>
    <w:p w14:paraId="0750F250" w14:textId="457845FD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{ </w:t>
      </w:r>
    </w:p>
    <w:p w14:paraId="476C930C" w14:textId="2DC6C3F4" w:rsidR="00853D56" w:rsidRPr="009778A3" w:rsidRDefault="002A15A0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b/>
          <w:sz w:val="20"/>
        </w:rPr>
        <w:t xml:space="preserve">  for (int y=0; y&lt;=2; y++)</w:t>
      </w:r>
      <w:r w:rsidRPr="009778A3">
        <w:rPr>
          <w:sz w:val="20"/>
        </w:rPr>
        <w:t xml:space="preserve"> u</w:t>
      </w:r>
      <w:r w:rsidR="00853D56" w:rsidRPr="009778A3">
        <w:rPr>
          <w:sz w:val="20"/>
        </w:rPr>
        <w:t>tripa</w:t>
      </w:r>
      <w:r w:rsidRPr="009778A3">
        <w:rPr>
          <w:sz w:val="20"/>
        </w:rPr>
        <w:t>jo</w:t>
      </w:r>
      <w:r w:rsidR="00853D56" w:rsidRPr="009778A3">
        <w:rPr>
          <w:sz w:val="20"/>
        </w:rPr>
        <w:t xml:space="preserve"> </w:t>
      </w:r>
      <w:r w:rsidRPr="009778A3">
        <w:rPr>
          <w:sz w:val="20"/>
        </w:rPr>
        <w:t>LED diode</w:t>
      </w:r>
      <w:r w:rsidR="00853D56" w:rsidRPr="009778A3">
        <w:rPr>
          <w:sz w:val="20"/>
        </w:rPr>
        <w:t xml:space="preserve"> za neuspeh</w:t>
      </w:r>
    </w:p>
    <w:p w14:paraId="03A6682A" w14:textId="7954503F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{     </w:t>
      </w:r>
    </w:p>
    <w:p w14:paraId="21F6BC05" w14:textId="082960F1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  </w:t>
      </w:r>
      <w:r w:rsidRPr="009778A3">
        <w:rPr>
          <w:b/>
          <w:sz w:val="20"/>
        </w:rPr>
        <w:t>d</w:t>
      </w:r>
      <w:r w:rsidR="002A15A0" w:rsidRPr="009778A3">
        <w:rPr>
          <w:b/>
          <w:sz w:val="20"/>
        </w:rPr>
        <w:t>igitalWrite(ledpin[0], HIGH);</w:t>
      </w:r>
      <w:r w:rsidR="002A15A0" w:rsidRPr="009778A3">
        <w:rPr>
          <w:sz w:val="20"/>
        </w:rPr>
        <w:t xml:space="preserve"> </w:t>
      </w:r>
      <w:r w:rsidRPr="009778A3">
        <w:rPr>
          <w:sz w:val="20"/>
        </w:rPr>
        <w:t>LED dioda se prežege.</w:t>
      </w:r>
    </w:p>
    <w:p w14:paraId="1197DE77" w14:textId="3F2D7E61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  </w:t>
      </w:r>
      <w:r w:rsidRPr="009778A3">
        <w:rPr>
          <w:b/>
          <w:sz w:val="20"/>
        </w:rPr>
        <w:t>d</w:t>
      </w:r>
      <w:r w:rsidR="002A15A0" w:rsidRPr="009778A3">
        <w:rPr>
          <w:b/>
          <w:sz w:val="20"/>
        </w:rPr>
        <w:t>igitalWrite(ledpin[1], HIGH);</w:t>
      </w:r>
      <w:r w:rsidR="002A15A0" w:rsidRPr="009778A3">
        <w:rPr>
          <w:sz w:val="20"/>
        </w:rPr>
        <w:t xml:space="preserve"> </w:t>
      </w:r>
      <w:r w:rsidRPr="009778A3">
        <w:rPr>
          <w:sz w:val="20"/>
        </w:rPr>
        <w:t>LED dioda se prežege.</w:t>
      </w:r>
    </w:p>
    <w:p w14:paraId="0A3E3C1F" w14:textId="468586FF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  </w:t>
      </w:r>
      <w:r w:rsidRPr="009778A3">
        <w:rPr>
          <w:b/>
          <w:sz w:val="20"/>
        </w:rPr>
        <w:t>d</w:t>
      </w:r>
      <w:r w:rsidR="002A15A0" w:rsidRPr="009778A3">
        <w:rPr>
          <w:b/>
          <w:sz w:val="20"/>
        </w:rPr>
        <w:t>igitalWrite(ledpin[2], HIGH);</w:t>
      </w:r>
      <w:r w:rsidR="002A15A0" w:rsidRPr="009778A3">
        <w:rPr>
          <w:sz w:val="20"/>
        </w:rPr>
        <w:t xml:space="preserve"> </w:t>
      </w:r>
      <w:r w:rsidRPr="009778A3">
        <w:rPr>
          <w:sz w:val="20"/>
        </w:rPr>
        <w:t>LED dioda se prežege.</w:t>
      </w:r>
    </w:p>
    <w:p w14:paraId="10953048" w14:textId="756ED548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  </w:t>
      </w:r>
      <w:r w:rsidRPr="009778A3">
        <w:rPr>
          <w:b/>
          <w:sz w:val="20"/>
        </w:rPr>
        <w:t>d</w:t>
      </w:r>
      <w:r w:rsidR="002A15A0" w:rsidRPr="009778A3">
        <w:rPr>
          <w:b/>
          <w:sz w:val="20"/>
        </w:rPr>
        <w:t>igitalWrite(ledpin[3], HIGH);</w:t>
      </w:r>
      <w:r w:rsidR="002A15A0" w:rsidRPr="009778A3">
        <w:rPr>
          <w:sz w:val="20"/>
        </w:rPr>
        <w:t xml:space="preserve"> </w:t>
      </w:r>
      <w:r w:rsidRPr="009778A3">
        <w:rPr>
          <w:sz w:val="20"/>
        </w:rPr>
        <w:t>LED dioda se prežege.</w:t>
      </w:r>
    </w:p>
    <w:p w14:paraId="4669E46A" w14:textId="4E915A2B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  </w:t>
      </w:r>
      <w:r w:rsidRPr="009778A3">
        <w:rPr>
          <w:b/>
          <w:sz w:val="20"/>
        </w:rPr>
        <w:t>speakerpin.play(NOTE_G3, 300);</w:t>
      </w:r>
      <w:r w:rsidR="002A15A0" w:rsidRPr="009778A3">
        <w:rPr>
          <w:sz w:val="20"/>
        </w:rPr>
        <w:t xml:space="preserve"> izpusti tono.</w:t>
      </w:r>
    </w:p>
    <w:p w14:paraId="676CA16E" w14:textId="4CCD933F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b/>
          <w:sz w:val="20"/>
        </w:rPr>
        <w:t xml:space="preserve">    delay(200);</w:t>
      </w:r>
      <w:r w:rsidR="002A15A0" w:rsidRPr="009778A3">
        <w:rPr>
          <w:sz w:val="20"/>
        </w:rPr>
        <w:t xml:space="preserve"> čas čakanja</w:t>
      </w:r>
    </w:p>
    <w:p w14:paraId="4D79DA84" w14:textId="22B3D4A3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  </w:t>
      </w:r>
      <w:r w:rsidRPr="009778A3">
        <w:rPr>
          <w:b/>
          <w:sz w:val="20"/>
        </w:rPr>
        <w:t>digitalWrite(</w:t>
      </w:r>
      <w:r w:rsidR="002A15A0" w:rsidRPr="009778A3">
        <w:rPr>
          <w:b/>
          <w:sz w:val="20"/>
        </w:rPr>
        <w:t>ledpin[0], LOW);</w:t>
      </w:r>
      <w:r w:rsidR="002A15A0" w:rsidRPr="009778A3">
        <w:rPr>
          <w:sz w:val="20"/>
        </w:rPr>
        <w:t xml:space="preserve"> </w:t>
      </w:r>
      <w:r w:rsidRPr="009778A3">
        <w:rPr>
          <w:sz w:val="20"/>
        </w:rPr>
        <w:t>LED dioda se ugasne.</w:t>
      </w:r>
    </w:p>
    <w:p w14:paraId="56C0E6D3" w14:textId="713C62F9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  </w:t>
      </w:r>
      <w:r w:rsidR="002A15A0" w:rsidRPr="009778A3">
        <w:rPr>
          <w:b/>
          <w:sz w:val="20"/>
        </w:rPr>
        <w:t>digitalWrite(ledpin[1], LOW);</w:t>
      </w:r>
      <w:r w:rsidR="002A15A0" w:rsidRPr="009778A3">
        <w:rPr>
          <w:sz w:val="20"/>
        </w:rPr>
        <w:t xml:space="preserve"> </w:t>
      </w:r>
      <w:r w:rsidRPr="009778A3">
        <w:rPr>
          <w:sz w:val="20"/>
        </w:rPr>
        <w:t>LED dioda se ugasne.</w:t>
      </w:r>
    </w:p>
    <w:p w14:paraId="41640392" w14:textId="23B59D62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  </w:t>
      </w:r>
      <w:r w:rsidR="002A15A0" w:rsidRPr="009778A3">
        <w:rPr>
          <w:b/>
          <w:sz w:val="20"/>
        </w:rPr>
        <w:t>digitalWrite(ledpin[2], LOW);</w:t>
      </w:r>
      <w:r w:rsidR="002A15A0" w:rsidRPr="009778A3">
        <w:rPr>
          <w:sz w:val="20"/>
        </w:rPr>
        <w:t xml:space="preserve"> </w:t>
      </w:r>
      <w:r w:rsidRPr="009778A3">
        <w:rPr>
          <w:sz w:val="20"/>
        </w:rPr>
        <w:t>LED dioda se ugasne.</w:t>
      </w:r>
    </w:p>
    <w:p w14:paraId="34E9C67D" w14:textId="4CD82FC2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  </w:t>
      </w:r>
      <w:r w:rsidR="002A15A0" w:rsidRPr="009778A3">
        <w:rPr>
          <w:b/>
          <w:sz w:val="20"/>
        </w:rPr>
        <w:t>digitalWrite(ledpin[3], LOW);</w:t>
      </w:r>
      <w:r w:rsidR="002A15A0" w:rsidRPr="009778A3">
        <w:rPr>
          <w:sz w:val="20"/>
        </w:rPr>
        <w:t xml:space="preserve"> </w:t>
      </w:r>
      <w:r w:rsidRPr="009778A3">
        <w:rPr>
          <w:sz w:val="20"/>
        </w:rPr>
        <w:t>LED dioda se ugasne.</w:t>
      </w:r>
    </w:p>
    <w:p w14:paraId="07708A12" w14:textId="29543BC8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  </w:t>
      </w:r>
      <w:r w:rsidRPr="009778A3">
        <w:rPr>
          <w:b/>
          <w:sz w:val="20"/>
        </w:rPr>
        <w:t>speakerpin.play(NOTE_C3, 300);</w:t>
      </w:r>
      <w:r w:rsidR="002A15A0" w:rsidRPr="009778A3">
        <w:rPr>
          <w:sz w:val="20"/>
        </w:rPr>
        <w:t xml:space="preserve"> izpusti tono.</w:t>
      </w:r>
    </w:p>
    <w:p w14:paraId="036D9428" w14:textId="62C7748A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  </w:t>
      </w:r>
      <w:r w:rsidRPr="009778A3">
        <w:rPr>
          <w:b/>
          <w:sz w:val="20"/>
        </w:rPr>
        <w:t>delay(200);</w:t>
      </w:r>
      <w:r w:rsidR="002A15A0" w:rsidRPr="009778A3">
        <w:rPr>
          <w:sz w:val="20"/>
        </w:rPr>
        <w:t xml:space="preserve"> čas čakanja</w:t>
      </w:r>
    </w:p>
    <w:p w14:paraId="1DD97E2D" w14:textId="77777777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}</w:t>
      </w:r>
    </w:p>
    <w:p w14:paraId="3BCA4E4D" w14:textId="77777777" w:rsidR="00853D56" w:rsidRPr="009778A3" w:rsidRDefault="00853D56" w:rsidP="00853D56">
      <w:pPr>
        <w:tabs>
          <w:tab w:val="left" w:pos="720"/>
        </w:tabs>
        <w:spacing w:before="100" w:after="100"/>
        <w:rPr>
          <w:b/>
          <w:sz w:val="20"/>
        </w:rPr>
      </w:pPr>
      <w:r w:rsidRPr="009778A3">
        <w:rPr>
          <w:sz w:val="20"/>
        </w:rPr>
        <w:t xml:space="preserve">  </w:t>
      </w:r>
      <w:r w:rsidRPr="009778A3">
        <w:rPr>
          <w:b/>
          <w:sz w:val="20"/>
        </w:rPr>
        <w:t>delay(500);</w:t>
      </w:r>
    </w:p>
    <w:p w14:paraId="5B2AC486" w14:textId="73BEC9E5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 xml:space="preserve">  </w:t>
      </w:r>
      <w:r w:rsidRPr="009778A3">
        <w:rPr>
          <w:b/>
          <w:sz w:val="20"/>
        </w:rPr>
        <w:t>turn = -1;</w:t>
      </w:r>
      <w:r w:rsidRPr="009778A3">
        <w:rPr>
          <w:sz w:val="20"/>
        </w:rPr>
        <w:t xml:space="preserve"> </w:t>
      </w:r>
      <w:r w:rsidR="002A15A0" w:rsidRPr="009778A3">
        <w:rPr>
          <w:sz w:val="20"/>
        </w:rPr>
        <w:t>resetira turn števec in greš nazaj na začetek.</w:t>
      </w:r>
    </w:p>
    <w:p w14:paraId="2AFD4832" w14:textId="12C23FBE" w:rsidR="00853D56" w:rsidRPr="009778A3" w:rsidRDefault="00853D56" w:rsidP="00853D56">
      <w:pPr>
        <w:tabs>
          <w:tab w:val="left" w:pos="720"/>
        </w:tabs>
        <w:spacing w:before="100" w:after="100"/>
        <w:rPr>
          <w:sz w:val="20"/>
        </w:rPr>
      </w:pPr>
      <w:r w:rsidRPr="009778A3">
        <w:rPr>
          <w:sz w:val="20"/>
        </w:rPr>
        <w:t>}</w:t>
      </w:r>
    </w:p>
    <w:p w14:paraId="0D49DA1E" w14:textId="77777777" w:rsidR="007E1299" w:rsidRDefault="007E1299" w:rsidP="007E1299">
      <w:pPr>
        <w:tabs>
          <w:tab w:val="left" w:pos="720"/>
        </w:tabs>
        <w:spacing w:before="100" w:after="100"/>
        <w:ind w:left="720"/>
      </w:pPr>
    </w:p>
    <w:p w14:paraId="1BD3A499" w14:textId="77777777" w:rsidR="007E1299" w:rsidRDefault="007E1299" w:rsidP="00377AA2">
      <w:pPr>
        <w:tabs>
          <w:tab w:val="left" w:pos="720"/>
        </w:tabs>
        <w:spacing w:before="100" w:after="100"/>
      </w:pPr>
    </w:p>
    <w:p w14:paraId="57BCC4E6" w14:textId="77777777" w:rsidR="00377AA2" w:rsidRDefault="00377AA2" w:rsidP="00377AA2">
      <w:pPr>
        <w:tabs>
          <w:tab w:val="left" w:pos="720"/>
        </w:tabs>
        <w:spacing w:before="100" w:after="100"/>
      </w:pPr>
    </w:p>
    <w:p w14:paraId="215E39DB" w14:textId="224588E4" w:rsidR="007E1299" w:rsidRPr="00377AA2" w:rsidRDefault="00377AA2" w:rsidP="00377AA2">
      <w:pPr>
        <w:pStyle w:val="HTML-oblikovan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Viri:</w:t>
      </w:r>
    </w:p>
    <w:p w14:paraId="36DE49D8" w14:textId="77777777" w:rsidR="007E1299" w:rsidRDefault="007E1299" w:rsidP="007E1299">
      <w:pPr>
        <w:tabs>
          <w:tab w:val="left" w:pos="720"/>
        </w:tabs>
        <w:spacing w:before="100" w:after="100"/>
        <w:ind w:left="720"/>
      </w:pPr>
    </w:p>
    <w:p w14:paraId="7F628B61" w14:textId="2CF454E9" w:rsidR="007E1299" w:rsidRDefault="00930C9C" w:rsidP="005A09D4">
      <w:pPr>
        <w:tabs>
          <w:tab w:val="left" w:pos="720"/>
        </w:tabs>
        <w:spacing w:before="100" w:after="100"/>
        <w:rPr>
          <w:rStyle w:val="Hiperpovezava"/>
        </w:rPr>
      </w:pPr>
      <w:hyperlink r:id="rId41" w:history="1">
        <w:r w:rsidR="007E1299" w:rsidRPr="005777A9">
          <w:rPr>
            <w:rStyle w:val="Hiperpovezava"/>
          </w:rPr>
          <w:t>https://en.wikipedia.org/wiki/Simon_(game)</w:t>
        </w:r>
      </w:hyperlink>
    </w:p>
    <w:p w14:paraId="4FF38379" w14:textId="6B8D5F3B" w:rsidR="00377AA2" w:rsidRDefault="00930C9C" w:rsidP="005A09D4">
      <w:pPr>
        <w:tabs>
          <w:tab w:val="left" w:pos="720"/>
        </w:tabs>
        <w:spacing w:before="100" w:after="100"/>
      </w:pPr>
      <w:hyperlink r:id="rId42" w:history="1">
        <w:r w:rsidR="00377AA2" w:rsidRPr="002C3612">
          <w:rPr>
            <w:rStyle w:val="Hiperpovezava"/>
          </w:rPr>
          <w:t>http://www.instructables.com/id/Arduino-Simon-Says</w:t>
        </w:r>
      </w:hyperlink>
    </w:p>
    <w:p w14:paraId="298B5505" w14:textId="74C32B4E" w:rsidR="00377AA2" w:rsidRDefault="00930C9C" w:rsidP="005A09D4">
      <w:pPr>
        <w:tabs>
          <w:tab w:val="left" w:pos="720"/>
        </w:tabs>
        <w:spacing w:before="100" w:after="100"/>
      </w:pPr>
      <w:hyperlink r:id="rId43" w:history="1">
        <w:r w:rsidR="00377AA2" w:rsidRPr="002C3612">
          <w:rPr>
            <w:rStyle w:val="Hiperpovezava"/>
          </w:rPr>
          <w:t>https://learn.sparkfun.com/tutorials/sik-experiment-guide-for-arduino---v32/experiment-16-simon-says</w:t>
        </w:r>
      </w:hyperlink>
    </w:p>
    <w:p w14:paraId="7E614412" w14:textId="2F54D051" w:rsidR="00377AA2" w:rsidRDefault="00930C9C" w:rsidP="005A09D4">
      <w:pPr>
        <w:tabs>
          <w:tab w:val="left" w:pos="720"/>
        </w:tabs>
        <w:spacing w:before="100" w:after="100"/>
      </w:pPr>
      <w:hyperlink r:id="rId44" w:history="1">
        <w:r w:rsidR="00377AA2" w:rsidRPr="002C3612">
          <w:rPr>
            <w:rStyle w:val="Hiperpovezava"/>
          </w:rPr>
          <w:t>https://create.arduino.cc/projecthub/Arduino_Scuola/a-simple-simon-says-game-25ba99</w:t>
        </w:r>
      </w:hyperlink>
    </w:p>
    <w:p w14:paraId="63C88F83" w14:textId="7928836C" w:rsidR="00377AA2" w:rsidRDefault="00930C9C" w:rsidP="005A09D4">
      <w:pPr>
        <w:tabs>
          <w:tab w:val="left" w:pos="720"/>
        </w:tabs>
        <w:spacing w:before="100" w:after="100"/>
      </w:pPr>
      <w:hyperlink r:id="rId45" w:history="1">
        <w:r w:rsidR="00377AA2" w:rsidRPr="002C3612">
          <w:rPr>
            <w:rStyle w:val="Hiperpovezava"/>
          </w:rPr>
          <w:t>https://www.youtube.com/watch?v=FUtQzdkgMhE</w:t>
        </w:r>
      </w:hyperlink>
    </w:p>
    <w:p w14:paraId="393F3C49" w14:textId="77777777" w:rsidR="00377AA2" w:rsidRDefault="00377AA2" w:rsidP="005A09D4">
      <w:pPr>
        <w:tabs>
          <w:tab w:val="left" w:pos="720"/>
        </w:tabs>
        <w:spacing w:before="100" w:after="100"/>
      </w:pPr>
    </w:p>
    <w:p w14:paraId="132F56AC" w14:textId="77777777" w:rsidR="00377AA2" w:rsidRDefault="00377AA2" w:rsidP="005A09D4">
      <w:pPr>
        <w:tabs>
          <w:tab w:val="left" w:pos="720"/>
        </w:tabs>
        <w:spacing w:before="100" w:after="100"/>
      </w:pPr>
    </w:p>
    <w:p w14:paraId="1951CA1A" w14:textId="77777777" w:rsidR="00377AA2" w:rsidRDefault="00377AA2" w:rsidP="005A09D4">
      <w:pPr>
        <w:tabs>
          <w:tab w:val="left" w:pos="720"/>
        </w:tabs>
        <w:spacing w:before="100" w:after="100"/>
      </w:pPr>
    </w:p>
    <w:p w14:paraId="79DC3C7B" w14:textId="77777777" w:rsidR="00377AA2" w:rsidRDefault="00377AA2" w:rsidP="005A09D4">
      <w:pPr>
        <w:tabs>
          <w:tab w:val="left" w:pos="720"/>
        </w:tabs>
        <w:spacing w:before="100" w:after="100"/>
      </w:pPr>
    </w:p>
    <w:p w14:paraId="7F52BD7C" w14:textId="77777777" w:rsidR="007E1299" w:rsidRDefault="007E1299" w:rsidP="007E1299">
      <w:pPr>
        <w:tabs>
          <w:tab w:val="left" w:pos="720"/>
        </w:tabs>
        <w:spacing w:before="100" w:after="100"/>
        <w:ind w:left="720"/>
      </w:pPr>
    </w:p>
    <w:p w14:paraId="3A1D689E" w14:textId="77777777" w:rsidR="00377AA2" w:rsidRDefault="00377AA2" w:rsidP="00377AA2">
      <w:pPr>
        <w:tabs>
          <w:tab w:val="left" w:pos="720"/>
        </w:tabs>
        <w:spacing w:before="100" w:after="100"/>
      </w:pPr>
    </w:p>
    <w:p w14:paraId="15433FCE" w14:textId="77777777" w:rsidR="00377AA2" w:rsidRDefault="00377AA2" w:rsidP="007E1299">
      <w:pPr>
        <w:tabs>
          <w:tab w:val="left" w:pos="720"/>
        </w:tabs>
        <w:spacing w:before="100" w:after="100"/>
        <w:ind w:left="720"/>
      </w:pPr>
    </w:p>
    <w:p w14:paraId="62E7AE26" w14:textId="77777777" w:rsidR="00377AA2" w:rsidRPr="00377AA2" w:rsidRDefault="00377AA2" w:rsidP="00377AA2">
      <w:pPr>
        <w:pStyle w:val="Navadensplet1"/>
        <w:spacing w:after="0"/>
        <w:ind w:left="7799"/>
        <w:rPr>
          <w:rFonts w:ascii="Arial" w:hAnsi="Arial" w:cs="Arial"/>
          <w:b/>
          <w:sz w:val="32"/>
        </w:rPr>
      </w:pPr>
      <w:r w:rsidRPr="00377AA2">
        <w:rPr>
          <w:rFonts w:ascii="Arial" w:hAnsi="Arial" w:cs="Arial"/>
          <w:b/>
          <w:sz w:val="32"/>
        </w:rPr>
        <w:t>Domen Stropnik</w:t>
      </w:r>
    </w:p>
    <w:p w14:paraId="6D10CC48" w14:textId="77777777" w:rsidR="00377AA2" w:rsidRPr="00377AA2" w:rsidRDefault="00377AA2" w:rsidP="00377AA2">
      <w:pPr>
        <w:pStyle w:val="Navadensplet1"/>
        <w:spacing w:after="0"/>
        <w:ind w:left="8508" w:firstLine="709"/>
        <w:rPr>
          <w:rFonts w:ascii="Arial" w:hAnsi="Arial" w:cs="Arial"/>
          <w:b/>
          <w:sz w:val="32"/>
        </w:rPr>
      </w:pPr>
      <w:r w:rsidRPr="00377AA2">
        <w:rPr>
          <w:rFonts w:ascii="Arial" w:hAnsi="Arial" w:cs="Arial"/>
          <w:b/>
          <w:sz w:val="32"/>
        </w:rPr>
        <w:t>3.TRB</w:t>
      </w:r>
    </w:p>
    <w:p w14:paraId="5E439CEA" w14:textId="77777777" w:rsidR="00377AA2" w:rsidRPr="007E1299" w:rsidRDefault="00377AA2" w:rsidP="007E1299">
      <w:pPr>
        <w:tabs>
          <w:tab w:val="left" w:pos="720"/>
        </w:tabs>
        <w:spacing w:before="100" w:after="100"/>
        <w:ind w:left="720"/>
      </w:pPr>
      <w:bookmarkStart w:id="0" w:name="_GoBack"/>
      <w:bookmarkEnd w:id="0"/>
    </w:p>
    <w:sectPr w:rsidR="00377AA2" w:rsidRPr="007E1299">
      <w:footnotePr>
        <w:pos w:val="beneathText"/>
      </w:footnotePr>
      <w:pgSz w:w="11905" w:h="16837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76FAB2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pStyle w:val="Naslov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Naslov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Naslov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Naslov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Naslov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Naslov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Naslov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</w:abstractNum>
  <w:abstractNum w:abstractNumId="5" w15:restartNumberingAfterBreak="0">
    <w:nsid w:val="00000005"/>
    <w:multiLevelType w:val="singleLevel"/>
    <w:tmpl w:val="00000005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</w:abstractNum>
  <w:abstractNum w:abstractNumId="6" w15:restartNumberingAfterBreak="0">
    <w:nsid w:val="00000006"/>
    <w:multiLevelType w:val="singleLevel"/>
    <w:tmpl w:val="00000006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</w:abstractNum>
  <w:abstractNum w:abstractNumId="7" w15:restartNumberingAfterBreak="0">
    <w:nsid w:val="00000007"/>
    <w:multiLevelType w:val="singleLevel"/>
    <w:tmpl w:val="00000007"/>
    <w:name w:val="WW8Num1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</w:abstractNum>
  <w:abstractNum w:abstractNumId="8" w15:restartNumberingAfterBreak="0">
    <w:nsid w:val="03D076E3"/>
    <w:multiLevelType w:val="multilevel"/>
    <w:tmpl w:val="8F008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4D3F01"/>
    <w:multiLevelType w:val="hybridMultilevel"/>
    <w:tmpl w:val="4FA6F832"/>
    <w:lvl w:ilvl="0" w:tplc="528C187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3175A8"/>
    <w:multiLevelType w:val="multilevel"/>
    <w:tmpl w:val="F40E7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2374E1"/>
    <w:multiLevelType w:val="hybridMultilevel"/>
    <w:tmpl w:val="3E186FA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10AA4"/>
    <w:multiLevelType w:val="multilevel"/>
    <w:tmpl w:val="D6507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9"/>
  </w:num>
  <w:num w:numId="10">
    <w:abstractNumId w:val="10"/>
  </w:num>
  <w:num w:numId="11">
    <w:abstractNumId w:val="8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displayBackgroundShape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</w:foot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260"/>
    <w:rsid w:val="00013296"/>
    <w:rsid w:val="00015BDC"/>
    <w:rsid w:val="0002284E"/>
    <w:rsid w:val="00025E0D"/>
    <w:rsid w:val="00117F0B"/>
    <w:rsid w:val="00123B3C"/>
    <w:rsid w:val="00172BEA"/>
    <w:rsid w:val="001C2A56"/>
    <w:rsid w:val="001D2FFD"/>
    <w:rsid w:val="002377EC"/>
    <w:rsid w:val="002A15A0"/>
    <w:rsid w:val="002C0260"/>
    <w:rsid w:val="0033662D"/>
    <w:rsid w:val="00371A3E"/>
    <w:rsid w:val="00373ADB"/>
    <w:rsid w:val="00377AA2"/>
    <w:rsid w:val="00387891"/>
    <w:rsid w:val="003B15FE"/>
    <w:rsid w:val="00445A71"/>
    <w:rsid w:val="004A4E5A"/>
    <w:rsid w:val="004C7FA6"/>
    <w:rsid w:val="004E6943"/>
    <w:rsid w:val="005016B9"/>
    <w:rsid w:val="005143B1"/>
    <w:rsid w:val="005202C3"/>
    <w:rsid w:val="00575BA1"/>
    <w:rsid w:val="005A09D4"/>
    <w:rsid w:val="005B5B3C"/>
    <w:rsid w:val="005D54C1"/>
    <w:rsid w:val="005F3063"/>
    <w:rsid w:val="00607A32"/>
    <w:rsid w:val="0065076A"/>
    <w:rsid w:val="00691401"/>
    <w:rsid w:val="006D5B89"/>
    <w:rsid w:val="00701D15"/>
    <w:rsid w:val="00711743"/>
    <w:rsid w:val="0073134A"/>
    <w:rsid w:val="00743EA0"/>
    <w:rsid w:val="007C2E59"/>
    <w:rsid w:val="007E1299"/>
    <w:rsid w:val="007F30FC"/>
    <w:rsid w:val="00853D56"/>
    <w:rsid w:val="0087250E"/>
    <w:rsid w:val="00875A6A"/>
    <w:rsid w:val="008C0C26"/>
    <w:rsid w:val="008D3F4F"/>
    <w:rsid w:val="00930C9C"/>
    <w:rsid w:val="009664A0"/>
    <w:rsid w:val="00974654"/>
    <w:rsid w:val="009778A3"/>
    <w:rsid w:val="009853BF"/>
    <w:rsid w:val="009A4A5A"/>
    <w:rsid w:val="009D3A0E"/>
    <w:rsid w:val="009F72BF"/>
    <w:rsid w:val="00A01F2B"/>
    <w:rsid w:val="00A04812"/>
    <w:rsid w:val="00AC2888"/>
    <w:rsid w:val="00AF5A42"/>
    <w:rsid w:val="00BA0973"/>
    <w:rsid w:val="00BB1601"/>
    <w:rsid w:val="00BE462A"/>
    <w:rsid w:val="00C55698"/>
    <w:rsid w:val="00C945DD"/>
    <w:rsid w:val="00CF784C"/>
    <w:rsid w:val="00D22329"/>
    <w:rsid w:val="00DF3F9F"/>
    <w:rsid w:val="00E6011E"/>
    <w:rsid w:val="00EA2991"/>
    <w:rsid w:val="00EB6240"/>
    <w:rsid w:val="00EB7A9B"/>
    <w:rsid w:val="00F1138A"/>
    <w:rsid w:val="00F54AF5"/>
    <w:rsid w:val="00F57C65"/>
    <w:rsid w:val="00F87C46"/>
    <w:rsid w:val="00FD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5798B"/>
  <w15:docId w15:val="{9CEF69A7-0ACA-43DC-9457-CAAAE3EFF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pPr>
      <w:suppressAutoHyphens/>
    </w:pPr>
    <w:rPr>
      <w:rFonts w:ascii="Arial Narrow" w:hAnsi="Arial Narrow"/>
      <w:sz w:val="24"/>
      <w:lang w:val="sl-SI" w:eastAsia="ar-SA"/>
    </w:rPr>
  </w:style>
  <w:style w:type="paragraph" w:styleId="Naslov1">
    <w:name w:val="heading 1"/>
    <w:basedOn w:val="Navaden"/>
    <w:next w:val="Navaden"/>
    <w:qFormat/>
    <w:pPr>
      <w:keepNext/>
      <w:numPr>
        <w:numId w:val="1"/>
      </w:numPr>
      <w:outlineLvl w:val="0"/>
    </w:pPr>
    <w:rPr>
      <w:rFonts w:ascii="Times New Roman" w:hAnsi="Times New Roman"/>
      <w:b/>
      <w:sz w:val="14"/>
    </w:rPr>
  </w:style>
  <w:style w:type="paragraph" w:styleId="Naslov2">
    <w:name w:val="heading 2"/>
    <w:basedOn w:val="Navaden"/>
    <w:next w:val="Navaden"/>
    <w:qFormat/>
    <w:pPr>
      <w:keepNext/>
      <w:numPr>
        <w:ilvl w:val="1"/>
        <w:numId w:val="1"/>
      </w:numPr>
      <w:jc w:val="center"/>
      <w:outlineLvl w:val="1"/>
    </w:pPr>
    <w:rPr>
      <w:rFonts w:ascii="Times New Roman" w:hAnsi="Times New Roman"/>
      <w:b/>
      <w:sz w:val="16"/>
    </w:rPr>
  </w:style>
  <w:style w:type="paragraph" w:styleId="Naslov3">
    <w:name w:val="heading 3"/>
    <w:basedOn w:val="Navaden"/>
    <w:next w:val="Navaden"/>
    <w:qFormat/>
    <w:pPr>
      <w:keepNext/>
      <w:numPr>
        <w:ilvl w:val="2"/>
        <w:numId w:val="1"/>
      </w:numPr>
      <w:jc w:val="right"/>
      <w:outlineLvl w:val="2"/>
    </w:pPr>
    <w:rPr>
      <w:rFonts w:ascii="Times New Roman" w:hAnsi="Times New Roman"/>
      <w:b/>
      <w:sz w:val="16"/>
    </w:rPr>
  </w:style>
  <w:style w:type="paragraph" w:styleId="Naslov4">
    <w:name w:val="heading 4"/>
    <w:basedOn w:val="Navaden"/>
    <w:next w:val="Navaden"/>
    <w:qFormat/>
    <w:pPr>
      <w:keepNext/>
      <w:numPr>
        <w:ilvl w:val="3"/>
        <w:numId w:val="1"/>
      </w:numPr>
      <w:jc w:val="center"/>
      <w:outlineLvl w:val="3"/>
    </w:pPr>
  </w:style>
  <w:style w:type="paragraph" w:styleId="Naslov5">
    <w:name w:val="heading 5"/>
    <w:basedOn w:val="Navaden"/>
    <w:next w:val="Navaden"/>
    <w:qFormat/>
    <w:pPr>
      <w:keepNext/>
      <w:numPr>
        <w:ilvl w:val="4"/>
        <w:numId w:val="1"/>
      </w:numPr>
      <w:jc w:val="both"/>
      <w:outlineLvl w:val="4"/>
    </w:pPr>
    <w:rPr>
      <w:b/>
    </w:rPr>
  </w:style>
  <w:style w:type="paragraph" w:styleId="Naslov6">
    <w:name w:val="heading 6"/>
    <w:basedOn w:val="Navaden"/>
    <w:next w:val="Navaden"/>
    <w:qFormat/>
    <w:pPr>
      <w:keepNext/>
      <w:numPr>
        <w:ilvl w:val="5"/>
        <w:numId w:val="1"/>
      </w:numPr>
      <w:jc w:val="center"/>
      <w:outlineLvl w:val="5"/>
    </w:pPr>
    <w:rPr>
      <w:b/>
    </w:rPr>
  </w:style>
  <w:style w:type="paragraph" w:styleId="Naslov7">
    <w:name w:val="heading 7"/>
    <w:basedOn w:val="Navaden"/>
    <w:next w:val="Navaden"/>
    <w:qFormat/>
    <w:pPr>
      <w:keepNext/>
      <w:numPr>
        <w:ilvl w:val="6"/>
        <w:numId w:val="1"/>
      </w:numPr>
      <w:jc w:val="center"/>
      <w:outlineLvl w:val="6"/>
    </w:pPr>
    <w:rPr>
      <w:rFonts w:ascii="Times New Roman" w:hAnsi="Times New Roman"/>
      <w:b/>
      <w:sz w:val="28"/>
      <w:szCs w:val="28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  <w:sz w:val="20"/>
    </w:rPr>
  </w:style>
  <w:style w:type="character" w:customStyle="1" w:styleId="WW8Num1z1">
    <w:name w:val="WW8Num1z1"/>
    <w:rPr>
      <w:rFonts w:ascii="Courier New" w:hAnsi="Courier New"/>
      <w:sz w:val="20"/>
    </w:rPr>
  </w:style>
  <w:style w:type="character" w:customStyle="1" w:styleId="WW8Num1z2">
    <w:name w:val="WW8Num1z2"/>
    <w:rPr>
      <w:rFonts w:ascii="Wingdings" w:hAnsi="Wingdings"/>
      <w:sz w:val="20"/>
    </w:rPr>
  </w:style>
  <w:style w:type="character" w:customStyle="1" w:styleId="WW8Num3z0">
    <w:name w:val="WW8Num3z0"/>
    <w:rPr>
      <w:b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/>
      <w:sz w:val="20"/>
    </w:rPr>
  </w:style>
  <w:style w:type="character" w:customStyle="1" w:styleId="WW8Num5z1">
    <w:name w:val="WW8Num5z1"/>
    <w:rPr>
      <w:rFonts w:ascii="Courier New" w:hAnsi="Courier New"/>
      <w:sz w:val="20"/>
    </w:rPr>
  </w:style>
  <w:style w:type="character" w:customStyle="1" w:styleId="WW8Num5z2">
    <w:name w:val="WW8Num5z2"/>
    <w:rPr>
      <w:rFonts w:ascii="Wingdings" w:hAnsi="Wingdings"/>
      <w:sz w:val="20"/>
    </w:rPr>
  </w:style>
  <w:style w:type="character" w:customStyle="1" w:styleId="WW8Num6z0">
    <w:name w:val="WW8Num6z0"/>
    <w:rPr>
      <w:rFonts w:ascii="Symbol" w:hAnsi="Symbol"/>
      <w:sz w:val="20"/>
    </w:rPr>
  </w:style>
  <w:style w:type="character" w:customStyle="1" w:styleId="WW8Num6z1">
    <w:name w:val="WW8Num6z1"/>
    <w:rPr>
      <w:rFonts w:ascii="Courier New" w:hAnsi="Courier New"/>
      <w:sz w:val="20"/>
    </w:rPr>
  </w:style>
  <w:style w:type="character" w:customStyle="1" w:styleId="WW8Num6z2">
    <w:name w:val="WW8Num6z2"/>
    <w:rPr>
      <w:rFonts w:ascii="Wingdings" w:hAnsi="Wingdings"/>
      <w:sz w:val="20"/>
    </w:rPr>
  </w:style>
  <w:style w:type="character" w:customStyle="1" w:styleId="WW8Num7z0">
    <w:name w:val="WW8Num7z0"/>
    <w:rPr>
      <w:rFonts w:ascii="Symbol" w:hAnsi="Symbol"/>
      <w:sz w:val="20"/>
    </w:rPr>
  </w:style>
  <w:style w:type="character" w:customStyle="1" w:styleId="WW8Num7z1">
    <w:name w:val="WW8Num7z1"/>
    <w:rPr>
      <w:rFonts w:ascii="Courier New" w:hAnsi="Courier New"/>
      <w:sz w:val="20"/>
    </w:rPr>
  </w:style>
  <w:style w:type="character" w:customStyle="1" w:styleId="WW8Num7z2">
    <w:name w:val="WW8Num7z2"/>
    <w:rPr>
      <w:rFonts w:ascii="Wingdings" w:hAnsi="Wingdings"/>
      <w:sz w:val="20"/>
    </w:rPr>
  </w:style>
  <w:style w:type="character" w:customStyle="1" w:styleId="WW8Num9z0">
    <w:name w:val="WW8Num9z0"/>
    <w:rPr>
      <w:rFonts w:ascii="Symbol" w:hAnsi="Symbol"/>
      <w:sz w:val="20"/>
    </w:rPr>
  </w:style>
  <w:style w:type="character" w:customStyle="1" w:styleId="WW8Num9z1">
    <w:name w:val="WW8Num9z1"/>
    <w:rPr>
      <w:rFonts w:ascii="Courier New" w:hAnsi="Courier New"/>
      <w:sz w:val="20"/>
    </w:rPr>
  </w:style>
  <w:style w:type="character" w:customStyle="1" w:styleId="WW8Num9z2">
    <w:name w:val="WW8Num9z2"/>
    <w:rPr>
      <w:rFonts w:ascii="Wingdings" w:hAnsi="Wingdings"/>
      <w:sz w:val="20"/>
    </w:rPr>
  </w:style>
  <w:style w:type="character" w:customStyle="1" w:styleId="WW8Num10z0">
    <w:name w:val="WW8Num10z0"/>
    <w:rPr>
      <w:rFonts w:ascii="Symbol" w:hAnsi="Symbol"/>
      <w:sz w:val="20"/>
    </w:rPr>
  </w:style>
  <w:style w:type="character" w:customStyle="1" w:styleId="WW8Num10z1">
    <w:name w:val="WW8Num10z1"/>
    <w:rPr>
      <w:rFonts w:ascii="Courier New" w:hAnsi="Courier New"/>
      <w:sz w:val="20"/>
    </w:rPr>
  </w:style>
  <w:style w:type="character" w:customStyle="1" w:styleId="WW8Num10z2">
    <w:name w:val="WW8Num10z2"/>
    <w:rPr>
      <w:rFonts w:ascii="Wingdings" w:hAnsi="Wingdings"/>
      <w:sz w:val="20"/>
    </w:rPr>
  </w:style>
  <w:style w:type="character" w:customStyle="1" w:styleId="WW8Num11z0">
    <w:name w:val="WW8Num11z0"/>
    <w:rPr>
      <w:rFonts w:ascii="Symbol" w:hAnsi="Symbol"/>
      <w:sz w:val="20"/>
    </w:rPr>
  </w:style>
  <w:style w:type="character" w:customStyle="1" w:styleId="WW8Num11z1">
    <w:name w:val="WW8Num11z1"/>
    <w:rPr>
      <w:rFonts w:ascii="Courier New" w:hAnsi="Courier New"/>
      <w:sz w:val="20"/>
    </w:rPr>
  </w:style>
  <w:style w:type="character" w:customStyle="1" w:styleId="WW8Num11z2">
    <w:name w:val="WW8Num11z2"/>
    <w:rPr>
      <w:rFonts w:ascii="Wingdings" w:hAnsi="Wingdings"/>
      <w:sz w:val="20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Symbol" w:hAnsi="Symbol"/>
      <w:sz w:val="20"/>
    </w:rPr>
  </w:style>
  <w:style w:type="character" w:customStyle="1" w:styleId="WW8Num13z1">
    <w:name w:val="WW8Num13z1"/>
    <w:rPr>
      <w:rFonts w:ascii="Courier New" w:hAnsi="Courier New"/>
      <w:sz w:val="20"/>
    </w:rPr>
  </w:style>
  <w:style w:type="character" w:customStyle="1" w:styleId="WW8Num13z2">
    <w:name w:val="WW8Num13z2"/>
    <w:rPr>
      <w:rFonts w:ascii="Wingdings" w:hAnsi="Wingdings"/>
      <w:sz w:val="20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  <w:sz w:val="20"/>
    </w:rPr>
  </w:style>
  <w:style w:type="character" w:customStyle="1" w:styleId="WW8Num15z1">
    <w:name w:val="WW8Num15z1"/>
    <w:rPr>
      <w:rFonts w:ascii="Courier New" w:hAnsi="Courier New"/>
      <w:sz w:val="20"/>
    </w:rPr>
  </w:style>
  <w:style w:type="character" w:customStyle="1" w:styleId="WW8Num15z2">
    <w:name w:val="WW8Num15z2"/>
    <w:rPr>
      <w:rFonts w:ascii="Wingdings" w:hAnsi="Wingdings"/>
      <w:sz w:val="20"/>
    </w:rPr>
  </w:style>
  <w:style w:type="character" w:customStyle="1" w:styleId="WW8Num17z0">
    <w:name w:val="WW8Num17z0"/>
    <w:rPr>
      <w:rFonts w:ascii="Symbol" w:hAnsi="Symbol"/>
      <w:sz w:val="20"/>
    </w:rPr>
  </w:style>
  <w:style w:type="character" w:customStyle="1" w:styleId="WW8Num17z1">
    <w:name w:val="WW8Num17z1"/>
    <w:rPr>
      <w:rFonts w:ascii="Courier New" w:hAnsi="Courier New"/>
      <w:sz w:val="20"/>
    </w:rPr>
  </w:style>
  <w:style w:type="character" w:customStyle="1" w:styleId="WW8Num17z2">
    <w:name w:val="WW8Num17z2"/>
    <w:rPr>
      <w:rFonts w:ascii="Wingdings" w:hAnsi="Wingdings"/>
      <w:sz w:val="20"/>
    </w:rPr>
  </w:style>
  <w:style w:type="character" w:customStyle="1" w:styleId="WW8Num18z0">
    <w:name w:val="WW8Num18z0"/>
    <w:rPr>
      <w:rFonts w:ascii="Symbol" w:hAnsi="Symbol"/>
      <w:sz w:val="20"/>
    </w:rPr>
  </w:style>
  <w:style w:type="character" w:customStyle="1" w:styleId="WW8Num18z1">
    <w:name w:val="WW8Num18z1"/>
    <w:rPr>
      <w:rFonts w:ascii="Courier New" w:hAnsi="Courier New"/>
      <w:sz w:val="20"/>
    </w:rPr>
  </w:style>
  <w:style w:type="character" w:customStyle="1" w:styleId="WW8Num18z2">
    <w:name w:val="WW8Num18z2"/>
    <w:rPr>
      <w:rFonts w:ascii="Wingdings" w:hAnsi="Wingdings"/>
      <w:sz w:val="20"/>
    </w:rPr>
  </w:style>
  <w:style w:type="character" w:customStyle="1" w:styleId="Privzetapisavaodstavka1">
    <w:name w:val="Privzeta pisava odstavka1"/>
  </w:style>
  <w:style w:type="character" w:styleId="tevilkastrani">
    <w:name w:val="page number"/>
    <w:basedOn w:val="Privzetapisavaodstavka1"/>
  </w:style>
  <w:style w:type="paragraph" w:customStyle="1" w:styleId="Naslov10">
    <w:name w:val="Naslov1"/>
    <w:basedOn w:val="Navaden"/>
    <w:next w:val="Telobesedila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Telobesedila">
    <w:name w:val="Body Text"/>
    <w:basedOn w:val="Navaden"/>
    <w:pPr>
      <w:jc w:val="both"/>
    </w:pPr>
    <w:rPr>
      <w:sz w:val="20"/>
    </w:rPr>
  </w:style>
  <w:style w:type="paragraph" w:styleId="Seznam">
    <w:name w:val="List"/>
    <w:basedOn w:val="Telobesedila"/>
    <w:rPr>
      <w:rFonts w:cs="Tahoma"/>
    </w:rPr>
  </w:style>
  <w:style w:type="paragraph" w:customStyle="1" w:styleId="Napis1">
    <w:name w:val="Napis1"/>
    <w:basedOn w:val="Navaden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Kazalo">
    <w:name w:val="Kazalo"/>
    <w:basedOn w:val="Navaden"/>
    <w:pPr>
      <w:suppressLineNumbers/>
    </w:pPr>
    <w:rPr>
      <w:rFonts w:cs="Tahoma"/>
    </w:rPr>
  </w:style>
  <w:style w:type="paragraph" w:styleId="Glava">
    <w:name w:val="header"/>
    <w:basedOn w:val="Navaden"/>
    <w:pPr>
      <w:tabs>
        <w:tab w:val="center" w:pos="4536"/>
        <w:tab w:val="right" w:pos="9072"/>
      </w:tabs>
    </w:pPr>
  </w:style>
  <w:style w:type="paragraph" w:styleId="Noga">
    <w:name w:val="footer"/>
    <w:basedOn w:val="Navaden"/>
    <w:pPr>
      <w:tabs>
        <w:tab w:val="center" w:pos="4536"/>
        <w:tab w:val="right" w:pos="9072"/>
      </w:tabs>
    </w:pPr>
  </w:style>
  <w:style w:type="paragraph" w:customStyle="1" w:styleId="Telobesedila21">
    <w:name w:val="Telo besedila 21"/>
    <w:basedOn w:val="Navaden"/>
    <w:pPr>
      <w:jc w:val="right"/>
    </w:pPr>
    <w:rPr>
      <w:rFonts w:ascii="Times New Roman" w:hAnsi="Times New Roman"/>
      <w:sz w:val="16"/>
    </w:rPr>
  </w:style>
  <w:style w:type="paragraph" w:customStyle="1" w:styleId="Telobesedila31">
    <w:name w:val="Telo besedila 31"/>
    <w:basedOn w:val="Navaden"/>
    <w:pPr>
      <w:spacing w:after="120"/>
    </w:pPr>
    <w:rPr>
      <w:sz w:val="16"/>
      <w:szCs w:val="16"/>
    </w:rPr>
  </w:style>
  <w:style w:type="paragraph" w:styleId="Navadensplet">
    <w:name w:val="Normal (Web)"/>
    <w:basedOn w:val="Navaden"/>
    <w:uiPriority w:val="99"/>
    <w:pPr>
      <w:spacing w:before="100" w:after="119"/>
    </w:pPr>
    <w:rPr>
      <w:rFonts w:ascii="Times New Roman" w:hAnsi="Times New Roman"/>
      <w:szCs w:val="24"/>
    </w:rPr>
  </w:style>
  <w:style w:type="paragraph" w:customStyle="1" w:styleId="Vsebinaokvira">
    <w:name w:val="Vsebina okvira"/>
    <w:basedOn w:val="Telobesedila"/>
  </w:style>
  <w:style w:type="character" w:styleId="Hiperpovezava">
    <w:name w:val="Hyperlink"/>
    <w:rsid w:val="002C0260"/>
    <w:rPr>
      <w:color w:val="0000FF"/>
      <w:u w:val="single"/>
    </w:rPr>
  </w:style>
  <w:style w:type="paragraph" w:styleId="Odstavekseznama">
    <w:name w:val="List Paragraph"/>
    <w:basedOn w:val="Navaden"/>
    <w:uiPriority w:val="72"/>
    <w:rsid w:val="00C55698"/>
    <w:pPr>
      <w:ind w:left="720"/>
      <w:contextualSpacing/>
    </w:pPr>
  </w:style>
  <w:style w:type="paragraph" w:styleId="Besedilooblaka">
    <w:name w:val="Balloon Text"/>
    <w:basedOn w:val="Navaden"/>
    <w:link w:val="BesedilooblakaZnak"/>
    <w:rsid w:val="00C55698"/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rsid w:val="00C55698"/>
    <w:rPr>
      <w:rFonts w:ascii="Tahoma" w:hAnsi="Tahoma" w:cs="Tahoma"/>
      <w:sz w:val="16"/>
      <w:szCs w:val="16"/>
      <w:lang w:val="sl-SI" w:eastAsia="ar-SA"/>
    </w:rPr>
  </w:style>
  <w:style w:type="paragraph" w:styleId="Napis">
    <w:name w:val="caption"/>
    <w:basedOn w:val="Navaden"/>
    <w:next w:val="Navaden"/>
    <w:unhideWhenUsed/>
    <w:qFormat/>
    <w:rsid w:val="0073134A"/>
    <w:pPr>
      <w:spacing w:after="200"/>
    </w:pPr>
    <w:rPr>
      <w:b/>
      <w:bCs/>
      <w:color w:val="5B9BD5" w:themeColor="accent1"/>
      <w:sz w:val="18"/>
      <w:szCs w:val="18"/>
    </w:rPr>
  </w:style>
  <w:style w:type="paragraph" w:customStyle="1" w:styleId="Navadensplet1">
    <w:name w:val="Navaden (splet)1"/>
    <w:basedOn w:val="Navaden"/>
    <w:rsid w:val="00EB6240"/>
    <w:pPr>
      <w:spacing w:before="100" w:after="119"/>
    </w:pPr>
    <w:rPr>
      <w:rFonts w:ascii="Times New Roman" w:hAnsi="Times New Roman"/>
      <w:szCs w:val="24"/>
    </w:rPr>
  </w:style>
  <w:style w:type="paragraph" w:styleId="HTML-oblikovano">
    <w:name w:val="HTML Preformatted"/>
    <w:basedOn w:val="Navaden"/>
    <w:link w:val="HTML-oblikovanoZnak"/>
    <w:uiPriority w:val="99"/>
    <w:unhideWhenUsed/>
    <w:rsid w:val="007E12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lang w:eastAsia="sl-SI"/>
    </w:rPr>
  </w:style>
  <w:style w:type="character" w:customStyle="1" w:styleId="HTML-oblikovanoZnak">
    <w:name w:val="HTML-oblikovano Znak"/>
    <w:basedOn w:val="Privzetapisavaodstavka"/>
    <w:link w:val="HTML-oblikovano"/>
    <w:uiPriority w:val="99"/>
    <w:rsid w:val="007E1299"/>
    <w:rPr>
      <w:rFonts w:ascii="Courier New" w:hAnsi="Courier New" w:cs="Courier New"/>
      <w:lang w:val="sl-SI" w:eastAsia="sl-SI"/>
    </w:rPr>
  </w:style>
  <w:style w:type="character" w:customStyle="1" w:styleId="notranslate">
    <w:name w:val="notranslate"/>
    <w:basedOn w:val="Privzetapisavaodstavka"/>
    <w:rsid w:val="007E1299"/>
  </w:style>
  <w:style w:type="character" w:styleId="SledenaHiperpovezava">
    <w:name w:val="FollowedHyperlink"/>
    <w:basedOn w:val="Privzetapisavaodstavka"/>
    <w:rsid w:val="005A09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8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9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3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2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7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7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2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1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https://www.sparkfun.com/products/11026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www.sparkfun.com/products/9190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://www.instructables.com/id/Arduino-Simon-Says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translate.googleusercontent.com/translate_c?depth=1&amp;hl=sl&amp;prev=search&amp;rurl=translate.google.si&amp;sl=en&amp;sp=nmt4&amp;u=https://en.wikipedia.org/wiki/Ralph_H._Baer&amp;usg=ALkJrhjuLAlo6XpJiXPZMzxBYknGKXvQSQ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parkfun.com/products/11224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translate.googleusercontent.com/translate_c?depth=1&amp;hl=sl&amp;prev=search&amp;rurl=translate.google.si&amp;sl=en&amp;sp=nmt4&amp;u=https://en.wikipedia.org/wiki/Electronic_game&amp;usg=ALkJrhi45ez2WufJHeIoGdZ1CAjuN_H1_g" TargetMode="External"/><Relationship Id="rId11" Type="http://schemas.openxmlformats.org/officeDocument/2006/relationships/hyperlink" Target="https://translate.googleusercontent.com/translate_c?depth=1&amp;hl=sl&amp;prev=search&amp;rurl=translate.google.si&amp;sl=en&amp;sp=nmt4&amp;u=https://en.wikipedia.org/wiki/New_York_City&amp;usg=ALkJrhicj5-YskzUrP9Rmv8vfspIqAuaxw" TargetMode="External"/><Relationship Id="rId24" Type="http://schemas.openxmlformats.org/officeDocument/2006/relationships/hyperlink" Target="https://cdn.instructables.com/ORIG/F0C/SG3D/GYUY0NUA/F0CSG3DGYUY0NUA.zip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yperlink" Target="https://www.youtube.com/watch?v=FUtQzdkgMhE" TargetMode="External"/><Relationship Id="rId5" Type="http://schemas.openxmlformats.org/officeDocument/2006/relationships/hyperlink" Target="http://pters.scv.si/index.php?option=com_content&amp;task=view&amp;id=148&amp;Itemid=141" TargetMode="External"/><Relationship Id="rId15" Type="http://schemas.openxmlformats.org/officeDocument/2006/relationships/hyperlink" Target="https://www.youtube.com/watch?v=f7DdJCIGYNg" TargetMode="External"/><Relationship Id="rId23" Type="http://schemas.openxmlformats.org/officeDocument/2006/relationships/hyperlink" Target="https://www.arduino.cc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translate.googleusercontent.com/translate_c?depth=1&amp;hl=sl&amp;prev=search&amp;rurl=translate.google.si&amp;sl=en&amp;sp=nmt4&amp;u=https://en.wikipedia.org/wiki/Studio_54&amp;usg=ALkJrhiDUErm7Cw0Un4TAmbOxV0rTInhvA" TargetMode="External"/><Relationship Id="rId19" Type="http://schemas.openxmlformats.org/officeDocument/2006/relationships/hyperlink" Target="https://www.sparkfun.com/products/12062" TargetMode="External"/><Relationship Id="rId31" Type="http://schemas.openxmlformats.org/officeDocument/2006/relationships/image" Target="media/image8.png"/><Relationship Id="rId44" Type="http://schemas.openxmlformats.org/officeDocument/2006/relationships/hyperlink" Target="https://create.arduino.cc/projecthub/Arduino_Scuola/a-simple-simon-says-game-25ba9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ranslate.googleusercontent.com/translate_c?depth=1&amp;hl=sl&amp;prev=search&amp;rurl=translate.google.si&amp;sl=en&amp;sp=nmt4&amp;u=https://en.wikipedia.org/w/index.php%3Ftitle%3DLenny_Cope%26action%3Dedit%26redlink%3D1&amp;usg=ALkJrhgiXU--4jAbcyKUQPP6ntWpsJno3w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sparkfun.com/products/7950" TargetMode="External"/><Relationship Id="rId27" Type="http://schemas.openxmlformats.org/officeDocument/2006/relationships/hyperlink" Target="https://circuits.io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hyperlink" Target="https://learn.sparkfun.com/tutorials/sik-experiment-guide-for-arduino---v32/experiment-16-simon-says" TargetMode="External"/><Relationship Id="rId8" Type="http://schemas.openxmlformats.org/officeDocument/2006/relationships/hyperlink" Target="https://translate.googleusercontent.com/translate_c?depth=1&amp;hl=sl&amp;prev=search&amp;rurl=translate.google.si&amp;sl=en&amp;sp=nmt4&amp;u=https://en.wikipedia.org/wiki/Howard_J._Morrison&amp;usg=ALkJrhiTAEVQUIBJynQTUv_7Ka1-OEkZ_w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File:Simon_game.jpg" TargetMode="External"/><Relationship Id="rId17" Type="http://schemas.openxmlformats.org/officeDocument/2006/relationships/hyperlink" Target="https://www.sparkfun.com/products/14083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fontTable" Target="fontTable.xml"/><Relationship Id="rId20" Type="http://schemas.openxmlformats.org/officeDocument/2006/relationships/hyperlink" Target="https://www.sparkfun.com/products/11507?_ga=1.167830503.736224130.1488232087" TargetMode="External"/><Relationship Id="rId41" Type="http://schemas.openxmlformats.org/officeDocument/2006/relationships/hyperlink" Target="https://en.wikipedia.org/wiki/Simon_(game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2635</Words>
  <Characters>15021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KRMILNO REGULACIJSKI SISTEMI I</vt:lpstr>
    </vt:vector>
  </TitlesOfParts>
  <Company>ŠC Velenje</Company>
  <LinksUpToDate>false</LinksUpToDate>
  <CharactersWithSpaces>17621</CharactersWithSpaces>
  <SharedDoc>false</SharedDoc>
  <HLinks>
    <vt:vector size="6" baseType="variant">
      <vt:variant>
        <vt:i4>1835108</vt:i4>
      </vt:variant>
      <vt:variant>
        <vt:i4>0</vt:i4>
      </vt:variant>
      <vt:variant>
        <vt:i4>0</vt:i4>
      </vt:variant>
      <vt:variant>
        <vt:i4>5</vt:i4>
      </vt:variant>
      <vt:variant>
        <vt:lpwstr>http://pters.scv.si/index.php?option=com_content&amp;task=view&amp;id=148&amp;Itemid=141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KRMILNO REGULACIJSKI SISTEMI I</dc:title>
  <dc:creator>Peter</dc:creator>
  <cp:lastModifiedBy>Domen Stropnik</cp:lastModifiedBy>
  <cp:revision>4</cp:revision>
  <cp:lastPrinted>2006-02-09T23:53:00Z</cp:lastPrinted>
  <dcterms:created xsi:type="dcterms:W3CDTF">2017-02-27T21:55:00Z</dcterms:created>
  <dcterms:modified xsi:type="dcterms:W3CDTF">2018-02-23T07:37:00Z</dcterms:modified>
</cp:coreProperties>
</file>